
<file path=[Content_Types].xml><?xml version="1.0" encoding="utf-8"?>
<Types xmlns="http://schemas.openxmlformats.org/package/2006/content-types">
  <Default Extension="bin" ContentType="application/vnd.ms-word.attachedToolbars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B2292" w14:textId="77777777" w:rsidR="00B52A73" w:rsidRPr="006828E5" w:rsidRDefault="00474DB3" w:rsidP="005530B5">
      <w:pPr>
        <w:tabs>
          <w:tab w:val="left" w:pos="4030"/>
        </w:tabs>
      </w:pPr>
      <w:r>
        <w:rPr>
          <w:rFonts w:ascii="Marianne" w:hAnsi="Marianne"/>
          <w:b/>
          <w:noProof/>
          <w:color w:val="002060"/>
          <w:sz w:val="48"/>
          <w:szCs w:val="48"/>
          <w:lang w:eastAsia="fr-FR"/>
        </w:rPr>
        <w:drawing>
          <wp:inline distT="0" distB="0" distL="0" distR="0" wp14:anchorId="5F7DB7AA" wp14:editId="74FBE6B9">
            <wp:extent cx="1162050" cy="784761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le de france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4731" cy="79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5CCB" w:rsidRPr="001F5CCB"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7ECF429C" wp14:editId="703B612A">
            <wp:simplePos x="0" y="0"/>
            <wp:positionH relativeFrom="column">
              <wp:posOffset>3864610</wp:posOffset>
            </wp:positionH>
            <wp:positionV relativeFrom="paragraph">
              <wp:posOffset>-635</wp:posOffset>
            </wp:positionV>
            <wp:extent cx="890098" cy="942975"/>
            <wp:effectExtent l="0" t="0" r="5715" b="0"/>
            <wp:wrapNone/>
            <wp:docPr id="1" name="Image 1" descr="Image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Image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098" cy="94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5CCB" w:rsidRPr="001F5CCB">
        <w:rPr>
          <w:noProof/>
          <w:lang w:eastAsia="fr-FR"/>
        </w:rPr>
        <w:drawing>
          <wp:anchor distT="0" distB="0" distL="114300" distR="114300" simplePos="0" relativeHeight="251662336" behindDoc="0" locked="0" layoutInCell="1" allowOverlap="1" wp14:anchorId="310B8A42" wp14:editId="22C3E583">
            <wp:simplePos x="0" y="0"/>
            <wp:positionH relativeFrom="column">
              <wp:posOffset>4844415</wp:posOffset>
            </wp:positionH>
            <wp:positionV relativeFrom="paragraph">
              <wp:posOffset>421005</wp:posOffset>
            </wp:positionV>
            <wp:extent cx="1117600" cy="551180"/>
            <wp:effectExtent l="0" t="0" r="6350" b="1270"/>
            <wp:wrapSquare wrapText="bothSides"/>
            <wp:docPr id="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6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3A236B" w14:textId="77777777" w:rsidR="00B52A73" w:rsidRDefault="00B52A73">
      <w:pPr>
        <w:spacing w:after="240"/>
      </w:pPr>
    </w:p>
    <w:p w14:paraId="0B6D7466" w14:textId="77777777" w:rsidR="001F5CCB" w:rsidRDefault="001F5CCB">
      <w:pPr>
        <w:spacing w:after="240"/>
      </w:pPr>
    </w:p>
    <w:p w14:paraId="01172D33" w14:textId="77777777" w:rsidR="001F5CCB" w:rsidRDefault="001F5CCB">
      <w:pPr>
        <w:spacing w:after="240"/>
      </w:pPr>
    </w:p>
    <w:p w14:paraId="712DB437" w14:textId="77777777" w:rsidR="001F5CCB" w:rsidRDefault="001F5CCB">
      <w:pPr>
        <w:spacing w:after="240"/>
      </w:pPr>
    </w:p>
    <w:p w14:paraId="0167837F" w14:textId="77777777" w:rsidR="00211991" w:rsidRDefault="00211991" w:rsidP="001F5CCB">
      <w:pPr>
        <w:jc w:val="center"/>
        <w:rPr>
          <w:b/>
          <w:color w:val="002060"/>
          <w:sz w:val="32"/>
          <w:szCs w:val="28"/>
        </w:rPr>
      </w:pPr>
    </w:p>
    <w:p w14:paraId="7B2C4B44" w14:textId="77777777" w:rsidR="00211991" w:rsidRDefault="00211991" w:rsidP="001F5CCB">
      <w:pPr>
        <w:jc w:val="center"/>
        <w:rPr>
          <w:b/>
          <w:color w:val="002060"/>
          <w:sz w:val="32"/>
          <w:szCs w:val="28"/>
        </w:rPr>
      </w:pPr>
    </w:p>
    <w:p w14:paraId="6D506F61" w14:textId="77777777" w:rsidR="00474DB3" w:rsidRDefault="00474DB3" w:rsidP="001F5CCB">
      <w:pPr>
        <w:jc w:val="center"/>
        <w:rPr>
          <w:b/>
          <w:color w:val="002060"/>
          <w:sz w:val="32"/>
          <w:szCs w:val="28"/>
        </w:rPr>
      </w:pPr>
      <w:r w:rsidRPr="00111F8E">
        <w:t>Challenge</w:t>
      </w:r>
      <w:r w:rsidRPr="006426D1">
        <w:t xml:space="preserve"> sur l’usage de l’intelligence artificielle</w:t>
      </w:r>
      <w:r>
        <w:t xml:space="preserve"> </w:t>
      </w:r>
      <w:r w:rsidRPr="006426D1">
        <w:t xml:space="preserve">en réponse aux grands défis du secteur </w:t>
      </w:r>
      <w:r>
        <w:t>de l’analyse de données géospatiales</w:t>
      </w:r>
      <w:r>
        <w:rPr>
          <w:b/>
          <w:color w:val="002060"/>
          <w:sz w:val="32"/>
          <w:szCs w:val="28"/>
        </w:rPr>
        <w:t xml:space="preserve"> </w:t>
      </w:r>
    </w:p>
    <w:p w14:paraId="41CDD566" w14:textId="77777777" w:rsidR="00474DB3" w:rsidRDefault="00474DB3" w:rsidP="001F5CCB">
      <w:pPr>
        <w:jc w:val="center"/>
        <w:rPr>
          <w:b/>
          <w:color w:val="002060"/>
          <w:sz w:val="32"/>
          <w:szCs w:val="28"/>
        </w:rPr>
      </w:pPr>
    </w:p>
    <w:p w14:paraId="108078F5" w14:textId="74BAB3D4" w:rsidR="001F5CCB" w:rsidRPr="001F5CCB" w:rsidRDefault="001F5CCB" w:rsidP="001F5CCB">
      <w:pPr>
        <w:jc w:val="center"/>
        <w:rPr>
          <w:b/>
          <w:color w:val="002060"/>
          <w:sz w:val="32"/>
          <w:szCs w:val="28"/>
        </w:rPr>
      </w:pPr>
      <w:r w:rsidRPr="001F5CCB">
        <w:rPr>
          <w:b/>
          <w:color w:val="002060"/>
          <w:sz w:val="32"/>
          <w:szCs w:val="28"/>
        </w:rPr>
        <w:t>Dossier de candidature</w:t>
      </w:r>
    </w:p>
    <w:p w14:paraId="2BAD0CBF" w14:textId="77777777" w:rsidR="001F5CCB" w:rsidRDefault="001F5CCB">
      <w:pPr>
        <w:spacing w:after="240"/>
      </w:pPr>
    </w:p>
    <w:p w14:paraId="28CEC8A4" w14:textId="77777777" w:rsidR="001F5CCB" w:rsidRDefault="00DF5C8F">
      <w:pPr>
        <w:spacing w:after="240"/>
      </w:pPr>
      <w:r>
        <w:tab/>
      </w:r>
      <w:r>
        <w:tab/>
      </w:r>
      <w:r>
        <w:tab/>
      </w:r>
      <w:r>
        <w:tab/>
      </w:r>
    </w:p>
    <w:p w14:paraId="1FF3F979" w14:textId="77777777" w:rsidR="00B97F1B" w:rsidRDefault="00B97F1B">
      <w:pPr>
        <w:spacing w:after="240"/>
      </w:pPr>
      <w:r>
        <w:tab/>
      </w:r>
      <w:r>
        <w:tab/>
      </w:r>
      <w:r>
        <w:tab/>
      </w:r>
    </w:p>
    <w:p w14:paraId="6DB64BC7" w14:textId="77777777" w:rsidR="00B97F1B" w:rsidRDefault="00B97F1B">
      <w:pPr>
        <w:spacing w:after="240"/>
      </w:pPr>
      <w:r>
        <w:tab/>
      </w:r>
      <w:r>
        <w:tab/>
      </w:r>
      <w:r>
        <w:tab/>
      </w:r>
      <w:r>
        <w:tab/>
      </w:r>
    </w:p>
    <w:p w14:paraId="058613AC" w14:textId="77777777" w:rsidR="00DF5C8F" w:rsidRPr="001C065D" w:rsidRDefault="00DF5C8F" w:rsidP="00DF5C8F">
      <w:pPr>
        <w:rPr>
          <w:b/>
          <w:bCs/>
          <w:i/>
          <w:sz w:val="24"/>
        </w:rPr>
      </w:pPr>
      <w:r w:rsidRPr="001C065D">
        <w:rPr>
          <w:b/>
          <w:bCs/>
          <w:i/>
          <w:sz w:val="24"/>
        </w:rPr>
        <w:t xml:space="preserve">Le présent document constitue le cadre de réponse à utiliser pour candidater </w:t>
      </w:r>
      <w:r w:rsidR="00474DB3">
        <w:rPr>
          <w:b/>
          <w:bCs/>
          <w:i/>
          <w:sz w:val="24"/>
        </w:rPr>
        <w:t xml:space="preserve">au </w:t>
      </w:r>
      <w:r w:rsidR="00474DB3" w:rsidRPr="006426D1">
        <w:rPr>
          <w:b/>
        </w:rPr>
        <w:t>Challenge</w:t>
      </w:r>
      <w:r w:rsidR="00474DB3">
        <w:t> </w:t>
      </w:r>
      <w:r w:rsidR="00474DB3" w:rsidRPr="00474DB3">
        <w:rPr>
          <w:b/>
          <w:bCs/>
          <w:i/>
          <w:sz w:val="24"/>
        </w:rPr>
        <w:t>sur l’usage de l’intelligence artificielle en réponse aux grands défis du secteur de l’analyse de données géospatiales</w:t>
      </w:r>
      <w:r w:rsidRPr="001C065D">
        <w:rPr>
          <w:b/>
          <w:bCs/>
          <w:i/>
          <w:sz w:val="24"/>
        </w:rPr>
        <w:t xml:space="preserve">. </w:t>
      </w:r>
    </w:p>
    <w:p w14:paraId="03AD6310" w14:textId="77777777" w:rsidR="001F5CCB" w:rsidRDefault="001F5CCB">
      <w:pPr>
        <w:spacing w:after="240"/>
      </w:pPr>
    </w:p>
    <w:p w14:paraId="2DBE0B6B" w14:textId="77777777" w:rsidR="001F5CCB" w:rsidRPr="006828E5" w:rsidRDefault="001F5CCB">
      <w:pPr>
        <w:spacing w:after="240"/>
      </w:pPr>
    </w:p>
    <w:p w14:paraId="6EC8E0F5" w14:textId="77777777" w:rsidR="00B52A73" w:rsidRPr="006828E5" w:rsidRDefault="00B52A73"/>
    <w:p w14:paraId="2B6B1615" w14:textId="77777777" w:rsidR="00EF29B2" w:rsidRDefault="00EF29B2" w:rsidP="00570D5E">
      <w:pPr>
        <w:widowControl/>
        <w:suppressAutoHyphens w:val="0"/>
        <w:jc w:val="center"/>
        <w:rPr>
          <w:b/>
          <w:sz w:val="24"/>
          <w:szCs w:val="20"/>
          <w:lang w:eastAsia="en-US"/>
        </w:rPr>
      </w:pPr>
      <w:r>
        <w:rPr>
          <w:sz w:val="28"/>
          <w:szCs w:val="28"/>
        </w:rPr>
        <w:br w:type="page"/>
      </w:r>
      <w:bookmarkStart w:id="0" w:name="_Toc482274972"/>
      <w:r>
        <w:rPr>
          <w:b/>
          <w:sz w:val="24"/>
        </w:rPr>
        <w:lastRenderedPageBreak/>
        <w:t>SOMMAIRE</w:t>
      </w:r>
      <w:bookmarkEnd w:id="0"/>
    </w:p>
    <w:p w14:paraId="463AFFDE" w14:textId="77777777" w:rsidR="00EF29B2" w:rsidRDefault="00EF29B2" w:rsidP="00EF29B2"/>
    <w:sdt>
      <w:sdtPr>
        <w:rPr>
          <w:rFonts w:ascii="Arial" w:hAnsi="Arial" w:cs="Arial"/>
          <w:b w:val="0"/>
          <w:bCs w:val="0"/>
          <w:color w:val="auto"/>
          <w:sz w:val="22"/>
          <w:szCs w:val="22"/>
          <w:lang w:eastAsia="zh-CN"/>
        </w:rPr>
        <w:id w:val="-915015008"/>
        <w:docPartObj>
          <w:docPartGallery w:val="Table of Contents"/>
          <w:docPartUnique/>
        </w:docPartObj>
      </w:sdtPr>
      <w:sdtContent>
        <w:p w14:paraId="6076B220" w14:textId="77777777" w:rsidR="00570D5E" w:rsidRDefault="00570D5E">
          <w:pPr>
            <w:pStyle w:val="En-ttedetabledesmatires"/>
          </w:pPr>
        </w:p>
        <w:p w14:paraId="449C6498" w14:textId="77777777" w:rsidR="00C748BB" w:rsidRDefault="00570D5E">
          <w:pPr>
            <w:pStyle w:val="TM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707039" w:history="1">
            <w:r w:rsidR="00C748BB" w:rsidRPr="00EC2046">
              <w:rPr>
                <w:rStyle w:val="Lienhypertexte"/>
                <w:noProof/>
              </w:rPr>
              <w:t>1.</w:t>
            </w:r>
            <w:r w:rsidR="00C748B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="00C748BB" w:rsidRPr="00EC2046">
              <w:rPr>
                <w:rStyle w:val="Lienhypertexte"/>
                <w:noProof/>
              </w:rPr>
              <w:t>presentation du porteur</w:t>
            </w:r>
            <w:r w:rsidR="00C748BB">
              <w:rPr>
                <w:noProof/>
                <w:webHidden/>
              </w:rPr>
              <w:tab/>
            </w:r>
            <w:r w:rsidR="00C748BB">
              <w:rPr>
                <w:noProof/>
                <w:webHidden/>
              </w:rPr>
              <w:fldChar w:fldCharType="begin"/>
            </w:r>
            <w:r w:rsidR="00C748BB">
              <w:rPr>
                <w:noProof/>
                <w:webHidden/>
              </w:rPr>
              <w:instrText xml:space="preserve"> PAGEREF _Toc209707039 \h </w:instrText>
            </w:r>
            <w:r w:rsidR="00C748BB">
              <w:rPr>
                <w:noProof/>
                <w:webHidden/>
              </w:rPr>
            </w:r>
            <w:r w:rsidR="00C748BB">
              <w:rPr>
                <w:noProof/>
                <w:webHidden/>
              </w:rPr>
              <w:fldChar w:fldCharType="separate"/>
            </w:r>
            <w:r w:rsidR="00C748BB">
              <w:rPr>
                <w:noProof/>
                <w:webHidden/>
              </w:rPr>
              <w:t>3</w:t>
            </w:r>
            <w:r w:rsidR="00C748BB">
              <w:rPr>
                <w:noProof/>
                <w:webHidden/>
              </w:rPr>
              <w:fldChar w:fldCharType="end"/>
            </w:r>
          </w:hyperlink>
        </w:p>
        <w:p w14:paraId="3ECBF56F" w14:textId="77777777" w:rsidR="00C748BB" w:rsidRDefault="00C748BB">
          <w:pPr>
            <w:pStyle w:val="TM2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09707040" w:history="1">
            <w:r w:rsidRPr="00EC2046">
              <w:rPr>
                <w:rStyle w:val="Lienhypertexte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EC2046">
              <w:rPr>
                <w:rStyle w:val="Lienhypertexte"/>
                <w:noProof/>
              </w:rPr>
              <w:t>SOCIETE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3717A" w14:textId="77777777" w:rsidR="00C748BB" w:rsidRDefault="00C748BB">
          <w:pPr>
            <w:pStyle w:val="TM2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09707041" w:history="1">
            <w:r w:rsidRPr="00EC2046">
              <w:rPr>
                <w:rStyle w:val="Lienhypertexte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EC2046">
              <w:rPr>
                <w:rStyle w:val="Lienhypertexte"/>
                <w:noProof/>
              </w:rPr>
              <w:t>ACTIVITE ACTUELLE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51A1C" w14:textId="77777777" w:rsidR="00C748BB" w:rsidRDefault="00C748BB">
          <w:pPr>
            <w:pStyle w:val="TM2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09707042" w:history="1">
            <w:r w:rsidRPr="00EC2046">
              <w:rPr>
                <w:rStyle w:val="Lienhypertexte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EC2046">
              <w:rPr>
                <w:rStyle w:val="Lienhypertexte"/>
                <w:noProof/>
              </w:rPr>
              <w:t>DEFI(s) CONCERNE(S)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74DE9" w14:textId="77777777" w:rsidR="00C748BB" w:rsidRDefault="00C748BB">
          <w:pPr>
            <w:pStyle w:val="TM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209707043" w:history="1">
            <w:r w:rsidRPr="00EC2046">
              <w:rPr>
                <w:rStyle w:val="Lienhypertext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C2046">
              <w:rPr>
                <w:rStyle w:val="Lienhypertexte"/>
                <w:noProof/>
              </w:rPr>
              <w:t>Défi 1 Geo-FM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49DCB" w14:textId="77777777" w:rsidR="00C748BB" w:rsidRDefault="00C748BB">
          <w:pPr>
            <w:pStyle w:val="TM2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09707044" w:history="1">
            <w:r w:rsidRPr="00EC2046">
              <w:rPr>
                <w:rStyle w:val="Lienhypertexte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EC2046">
              <w:rPr>
                <w:rStyle w:val="Lienhypertexte"/>
                <w:noProof/>
              </w:rPr>
              <w:t>Présentation d’ensemble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631EE" w14:textId="77777777" w:rsidR="00C748BB" w:rsidRDefault="00C748BB">
          <w:pPr>
            <w:pStyle w:val="TM2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09707045" w:history="1">
            <w:r w:rsidRPr="00EC2046">
              <w:rPr>
                <w:rStyle w:val="Lienhypertexte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EC2046">
              <w:rPr>
                <w:rStyle w:val="Lienhypertexte"/>
                <w:noProof/>
              </w:rPr>
              <w:t>PRESENTATION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623A2" w14:textId="77777777" w:rsidR="00C748BB" w:rsidRDefault="00C748BB">
          <w:pPr>
            <w:pStyle w:val="TM3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09707046" w:history="1">
            <w:r w:rsidRPr="00EC2046">
              <w:rPr>
                <w:rStyle w:val="Lienhypertexte"/>
                <w:noProof/>
              </w:rPr>
              <w:t>2.2.1.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EC2046">
              <w:rPr>
                <w:rStyle w:val="Lienhypertexte"/>
                <w:noProof/>
              </w:rPr>
              <w:t>EQUIPE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1C777" w14:textId="77777777" w:rsidR="00C748BB" w:rsidRDefault="00C748BB">
          <w:pPr>
            <w:pStyle w:val="TM3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09707047" w:history="1">
            <w:r w:rsidRPr="00EC2046">
              <w:rPr>
                <w:rStyle w:val="Lienhypertexte"/>
                <w:noProof/>
              </w:rPr>
              <w:t>2.2.2.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EC2046">
              <w:rPr>
                <w:rStyle w:val="Lienhypertexte"/>
                <w:noProof/>
              </w:rPr>
              <w:t>DESCRIPTION DU PROJET PROPOSE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E1EF9" w14:textId="77777777" w:rsidR="00C748BB" w:rsidRDefault="00C748BB">
          <w:pPr>
            <w:pStyle w:val="TM3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09707048" w:history="1">
            <w:r w:rsidRPr="00EC2046">
              <w:rPr>
                <w:rStyle w:val="Lienhypertexte"/>
                <w:noProof/>
              </w:rPr>
              <w:t>2.2.3.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EC2046">
              <w:rPr>
                <w:rStyle w:val="Lienhypertexte"/>
                <w:noProof/>
              </w:rPr>
              <w:t>Description de l’objectif final visé par le projet proposé dans le cadre de ce défi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7068E" w14:textId="77777777" w:rsidR="00C748BB" w:rsidRDefault="00C748BB">
          <w:pPr>
            <w:pStyle w:val="TM3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09707049" w:history="1">
            <w:r w:rsidRPr="00EC2046">
              <w:rPr>
                <w:rStyle w:val="Lienhypertexte"/>
                <w:noProof/>
              </w:rPr>
              <w:t>2.2.4.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EC2046">
              <w:rPr>
                <w:rStyle w:val="Lienhypertexte"/>
                <w:noProof/>
              </w:rPr>
              <w:t>Degré de réalisation atteignable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35619" w14:textId="77777777" w:rsidR="00C748BB" w:rsidRDefault="00C748BB">
          <w:pPr>
            <w:pStyle w:val="TM3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09707050" w:history="1">
            <w:r w:rsidRPr="00EC2046">
              <w:rPr>
                <w:rStyle w:val="Lienhypertexte"/>
                <w:noProof/>
              </w:rPr>
              <w:t>2.2.5.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EC2046">
              <w:rPr>
                <w:rStyle w:val="Lienhypertexte"/>
                <w:noProof/>
              </w:rPr>
              <w:t>Enjeux 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AAEC3" w14:textId="77777777" w:rsidR="00C748BB" w:rsidRDefault="00C748BB">
          <w:pPr>
            <w:pStyle w:val="TM3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09707051" w:history="1">
            <w:r w:rsidRPr="00EC2046">
              <w:rPr>
                <w:rStyle w:val="Lienhypertexte"/>
                <w:noProof/>
              </w:rPr>
              <w:t>2.2.6.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EC2046">
              <w:rPr>
                <w:rStyle w:val="Lienhypertexte"/>
                <w:noProof/>
              </w:rPr>
              <w:t>Synergie avec le CNES qui est le sponsor du défi auprès du conseil régional d’Ile de France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F32BA" w14:textId="77777777" w:rsidR="00C748BB" w:rsidRDefault="00C748BB">
          <w:pPr>
            <w:pStyle w:val="TM3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09707052" w:history="1">
            <w:r w:rsidRPr="00EC2046">
              <w:rPr>
                <w:rStyle w:val="Lienhypertexte"/>
                <w:noProof/>
              </w:rPr>
              <w:t>2.2.7.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EC2046">
              <w:rPr>
                <w:rStyle w:val="Lienhypertexte"/>
                <w:noProof/>
              </w:rPr>
              <w:t>PLAN DE TRAVAIL &amp; BUDGET PREVISIONNEL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9D2C7" w14:textId="77777777" w:rsidR="00C748BB" w:rsidRDefault="00C748BB">
          <w:pPr>
            <w:pStyle w:val="TM2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09707053" w:history="1">
            <w:r w:rsidRPr="00EC2046">
              <w:rPr>
                <w:rStyle w:val="Lienhypertexte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EC2046">
              <w:rPr>
                <w:rStyle w:val="Lienhypertexte"/>
                <w:noProof/>
              </w:rPr>
              <w:t>ELEMENTS COMPLEMENTAIRES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7E186" w14:textId="77777777" w:rsidR="00C748BB" w:rsidRDefault="00C748BB">
          <w:pPr>
            <w:pStyle w:val="TM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fr-FR"/>
            </w:rPr>
          </w:pPr>
          <w:hyperlink w:anchor="_Toc209707054" w:history="1">
            <w:r w:rsidRPr="00EC2046">
              <w:rPr>
                <w:rStyle w:val="Lienhypertext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fr-FR"/>
              </w:rPr>
              <w:tab/>
            </w:r>
            <w:r w:rsidRPr="00EC2046">
              <w:rPr>
                <w:rStyle w:val="Lienhypertexte"/>
                <w:noProof/>
              </w:rPr>
              <w:t>Défi 2 Geo-VLM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3CB96" w14:textId="77777777" w:rsidR="00C748BB" w:rsidRDefault="00C748BB">
          <w:pPr>
            <w:pStyle w:val="TM2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09707055" w:history="1">
            <w:r w:rsidRPr="00EC2046">
              <w:rPr>
                <w:rStyle w:val="Lienhypertexte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EC2046">
              <w:rPr>
                <w:rStyle w:val="Lienhypertexte"/>
                <w:noProof/>
              </w:rPr>
              <w:t>Présentation d’ensemble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627B6" w14:textId="77777777" w:rsidR="00C748BB" w:rsidRDefault="00C748BB">
          <w:pPr>
            <w:pStyle w:val="TM2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09707056" w:history="1">
            <w:r w:rsidRPr="00EC2046">
              <w:rPr>
                <w:rStyle w:val="Lienhypertexte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EC2046">
              <w:rPr>
                <w:rStyle w:val="Lienhypertexte"/>
                <w:noProof/>
              </w:rPr>
              <w:t>PRESENTATION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E5274" w14:textId="77777777" w:rsidR="00C748BB" w:rsidRDefault="00C748BB">
          <w:pPr>
            <w:pStyle w:val="TM3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09707057" w:history="1">
            <w:r w:rsidRPr="00EC2046">
              <w:rPr>
                <w:rStyle w:val="Lienhypertexte"/>
                <w:noProof/>
              </w:rPr>
              <w:t>3.2.1.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EC2046">
              <w:rPr>
                <w:rStyle w:val="Lienhypertexte"/>
                <w:noProof/>
              </w:rPr>
              <w:t>EQUIPE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DDDBF" w14:textId="77777777" w:rsidR="00C748BB" w:rsidRDefault="00C748BB">
          <w:pPr>
            <w:pStyle w:val="TM3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09707058" w:history="1">
            <w:r w:rsidRPr="00EC2046">
              <w:rPr>
                <w:rStyle w:val="Lienhypertexte"/>
                <w:noProof/>
              </w:rPr>
              <w:t>3.2.2.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EC2046">
              <w:rPr>
                <w:rStyle w:val="Lienhypertexte"/>
                <w:noProof/>
              </w:rPr>
              <w:t>DESCRIPTION DU PROJET PROPOSE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0A54F" w14:textId="77777777" w:rsidR="00C748BB" w:rsidRDefault="00C748BB">
          <w:pPr>
            <w:pStyle w:val="TM3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09707059" w:history="1">
            <w:r w:rsidRPr="00EC2046">
              <w:rPr>
                <w:rStyle w:val="Lienhypertexte"/>
                <w:noProof/>
              </w:rPr>
              <w:t>3.2.3.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EC2046">
              <w:rPr>
                <w:rStyle w:val="Lienhypertexte"/>
                <w:noProof/>
              </w:rPr>
              <w:t>Description de l’objectif final visé par le projet proposé dans le cadre de ce défi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26EA9" w14:textId="77777777" w:rsidR="00C748BB" w:rsidRDefault="00C748BB">
          <w:pPr>
            <w:pStyle w:val="TM3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09707060" w:history="1">
            <w:r w:rsidRPr="00EC2046">
              <w:rPr>
                <w:rStyle w:val="Lienhypertexte"/>
                <w:noProof/>
              </w:rPr>
              <w:t>3.2.4.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EC2046">
              <w:rPr>
                <w:rStyle w:val="Lienhypertexte"/>
                <w:noProof/>
              </w:rPr>
              <w:t>Degré de réalisation atteignable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C349F" w14:textId="77777777" w:rsidR="00C748BB" w:rsidRDefault="00C748BB">
          <w:pPr>
            <w:pStyle w:val="TM3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09707061" w:history="1">
            <w:r w:rsidRPr="00EC2046">
              <w:rPr>
                <w:rStyle w:val="Lienhypertexte"/>
                <w:noProof/>
              </w:rPr>
              <w:t>3.2.5.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EC2046">
              <w:rPr>
                <w:rStyle w:val="Lienhypertexte"/>
                <w:noProof/>
              </w:rPr>
              <w:t>Enjeux 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B7F78" w14:textId="77777777" w:rsidR="00C748BB" w:rsidRDefault="00C748BB">
          <w:pPr>
            <w:pStyle w:val="TM3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09707062" w:history="1">
            <w:r w:rsidRPr="00EC2046">
              <w:rPr>
                <w:rStyle w:val="Lienhypertexte"/>
                <w:noProof/>
              </w:rPr>
              <w:t>3.2.6.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EC2046">
              <w:rPr>
                <w:rStyle w:val="Lienhypertexte"/>
                <w:noProof/>
              </w:rPr>
              <w:t>Synergie avec le CNES qui est le sponsor du défi auprès du conseil régional d’Ile de France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5F1EA" w14:textId="77777777" w:rsidR="00C748BB" w:rsidRDefault="00C748BB">
          <w:pPr>
            <w:pStyle w:val="TM3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09707063" w:history="1">
            <w:r w:rsidRPr="00EC2046">
              <w:rPr>
                <w:rStyle w:val="Lienhypertexte"/>
                <w:noProof/>
              </w:rPr>
              <w:t>3.2.7.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Pr="00EC2046">
              <w:rPr>
                <w:rStyle w:val="Lienhypertexte"/>
                <w:noProof/>
              </w:rPr>
              <w:t>PLAN DE TRAVAIL &amp; BUDGET PREVISIONNEL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E7740" w14:textId="77777777" w:rsidR="00C748BB" w:rsidRDefault="00C748BB">
          <w:pPr>
            <w:pStyle w:val="TM2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fr-FR"/>
            </w:rPr>
          </w:pPr>
          <w:hyperlink w:anchor="_Toc209707064" w:history="1">
            <w:r w:rsidRPr="00EC2046">
              <w:rPr>
                <w:rStyle w:val="Lienhypertexte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fr-FR"/>
              </w:rPr>
              <w:tab/>
            </w:r>
            <w:r w:rsidRPr="00EC2046">
              <w:rPr>
                <w:rStyle w:val="Lienhypertexte"/>
                <w:noProof/>
              </w:rPr>
              <w:t>ELEMENTS COMPLEMENTAIRES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1928B" w14:textId="77777777" w:rsidR="00570D5E" w:rsidRDefault="00570D5E">
          <w:r>
            <w:rPr>
              <w:b/>
              <w:bCs/>
            </w:rPr>
            <w:fldChar w:fldCharType="end"/>
          </w:r>
        </w:p>
      </w:sdtContent>
    </w:sdt>
    <w:p w14:paraId="0FDF8C21" w14:textId="0038E1B5" w:rsidR="00D01E5B" w:rsidRPr="00D01E5B" w:rsidRDefault="00D01E5B" w:rsidP="00D01E5B">
      <w:pPr>
        <w:jc w:val="center"/>
        <w:rPr>
          <w:b/>
          <w:bCs/>
          <w:color w:val="FF0000"/>
          <w:sz w:val="28"/>
        </w:rPr>
      </w:pPr>
      <w:r w:rsidRPr="00D01E5B">
        <w:rPr>
          <w:b/>
          <w:bCs/>
          <w:color w:val="FF0000"/>
          <w:sz w:val="28"/>
        </w:rPr>
        <w:t xml:space="preserve">Le dossier complet ne doit </w:t>
      </w:r>
      <w:r w:rsidR="00111F8E">
        <w:rPr>
          <w:b/>
          <w:bCs/>
          <w:color w:val="FF0000"/>
          <w:sz w:val="28"/>
        </w:rPr>
        <w:t xml:space="preserve">pas excéder </w:t>
      </w:r>
      <w:r w:rsidR="0058384F">
        <w:rPr>
          <w:b/>
          <w:bCs/>
          <w:color w:val="FF0000"/>
          <w:sz w:val="28"/>
        </w:rPr>
        <w:t>25</w:t>
      </w:r>
      <w:r w:rsidR="0058384F" w:rsidRPr="00D01E5B">
        <w:rPr>
          <w:b/>
          <w:bCs/>
          <w:color w:val="FF0000"/>
          <w:sz w:val="28"/>
        </w:rPr>
        <w:t xml:space="preserve"> </w:t>
      </w:r>
      <w:r w:rsidRPr="00D01E5B">
        <w:rPr>
          <w:b/>
          <w:bCs/>
          <w:color w:val="FF0000"/>
          <w:sz w:val="28"/>
        </w:rPr>
        <w:t>pages (hors annexes)</w:t>
      </w:r>
      <w:r w:rsidR="00AE6A6D">
        <w:rPr>
          <w:b/>
          <w:bCs/>
          <w:color w:val="FF0000"/>
          <w:sz w:val="28"/>
        </w:rPr>
        <w:t xml:space="preserve"> </w:t>
      </w:r>
      <w:r w:rsidR="00111F8E">
        <w:rPr>
          <w:b/>
          <w:bCs/>
          <w:color w:val="FF0000"/>
          <w:sz w:val="28"/>
        </w:rPr>
        <w:t xml:space="preserve">au total pour un défi et </w:t>
      </w:r>
      <w:r w:rsidR="0058384F">
        <w:rPr>
          <w:b/>
          <w:bCs/>
          <w:color w:val="FF0000"/>
          <w:sz w:val="28"/>
        </w:rPr>
        <w:t xml:space="preserve">40 </w:t>
      </w:r>
      <w:r w:rsidR="00111F8E">
        <w:rPr>
          <w:b/>
          <w:bCs/>
          <w:color w:val="FF0000"/>
          <w:sz w:val="28"/>
        </w:rPr>
        <w:t>pages pour deux</w:t>
      </w:r>
      <w:r w:rsidR="00AE6A6D">
        <w:rPr>
          <w:b/>
          <w:bCs/>
          <w:color w:val="FF0000"/>
          <w:sz w:val="28"/>
        </w:rPr>
        <w:t xml:space="preserve"> défi</w:t>
      </w:r>
      <w:r w:rsidR="00111F8E">
        <w:rPr>
          <w:b/>
          <w:bCs/>
          <w:color w:val="FF0000"/>
          <w:sz w:val="28"/>
        </w:rPr>
        <w:t>s</w:t>
      </w:r>
      <w:r w:rsidR="00AE6A6D">
        <w:rPr>
          <w:b/>
          <w:bCs/>
          <w:color w:val="FF0000"/>
          <w:sz w:val="28"/>
        </w:rPr>
        <w:t xml:space="preserve">, </w:t>
      </w:r>
      <w:r w:rsidR="00AB38AC">
        <w:rPr>
          <w:b/>
          <w:bCs/>
          <w:color w:val="FF0000"/>
          <w:sz w:val="28"/>
        </w:rPr>
        <w:t>cette exigence est</w:t>
      </w:r>
      <w:r w:rsidR="00AE6A6D">
        <w:rPr>
          <w:b/>
          <w:bCs/>
          <w:color w:val="FF0000"/>
          <w:sz w:val="28"/>
        </w:rPr>
        <w:t xml:space="preserve"> éliminatoire.</w:t>
      </w:r>
    </w:p>
    <w:p w14:paraId="0E0F9938" w14:textId="2D1B27D9" w:rsidR="00D01E5B" w:rsidRDefault="00D01E5B" w:rsidP="00D01E5B">
      <w:pPr>
        <w:widowControl/>
        <w:suppressAutoHyphens w:val="0"/>
        <w:jc w:val="center"/>
        <w:rPr>
          <w:b/>
          <w:bCs/>
          <w:color w:val="FF0000"/>
          <w:sz w:val="28"/>
        </w:rPr>
      </w:pPr>
      <w:r w:rsidRPr="00D01E5B">
        <w:rPr>
          <w:b/>
          <w:bCs/>
          <w:color w:val="FF0000"/>
          <w:sz w:val="28"/>
        </w:rPr>
        <w:t xml:space="preserve">Il doit être </w:t>
      </w:r>
      <w:r w:rsidR="00774114">
        <w:rPr>
          <w:b/>
          <w:bCs/>
          <w:color w:val="FF0000"/>
          <w:sz w:val="28"/>
        </w:rPr>
        <w:t xml:space="preserve">envoyé </w:t>
      </w:r>
      <w:r w:rsidRPr="00D01E5B">
        <w:rPr>
          <w:b/>
          <w:bCs/>
          <w:color w:val="FF0000"/>
          <w:sz w:val="28"/>
        </w:rPr>
        <w:t xml:space="preserve">à l’adresse </w:t>
      </w:r>
      <w:hyperlink r:id="rId13" w:history="1">
        <w:r w:rsidR="00774114" w:rsidRPr="001E3F0E">
          <w:rPr>
            <w:rStyle w:val="Lienhypertexte"/>
          </w:rPr>
          <w:t>asd@iledefrance.fr</w:t>
        </w:r>
      </w:hyperlink>
      <w:r w:rsidR="00774114">
        <w:t xml:space="preserve"> </w:t>
      </w:r>
      <w:r w:rsidRPr="00D01E5B">
        <w:rPr>
          <w:b/>
          <w:bCs/>
          <w:color w:val="FF0000"/>
          <w:sz w:val="28"/>
        </w:rPr>
        <w:t xml:space="preserve">avant le </w:t>
      </w:r>
      <w:r w:rsidR="00774114">
        <w:rPr>
          <w:b/>
          <w:bCs/>
          <w:color w:val="FF0000"/>
          <w:sz w:val="28"/>
        </w:rPr>
        <w:t>13/03/2026</w:t>
      </w:r>
      <w:r w:rsidRPr="00D01E5B">
        <w:rPr>
          <w:b/>
          <w:bCs/>
          <w:color w:val="FF0000"/>
          <w:sz w:val="28"/>
        </w:rPr>
        <w:t xml:space="preserve"> (heure Paris)</w:t>
      </w:r>
    </w:p>
    <w:p w14:paraId="0775BAE9" w14:textId="77777777" w:rsidR="00D01E5B" w:rsidRPr="00D01E5B" w:rsidRDefault="00D01E5B" w:rsidP="00D01E5B">
      <w:pPr>
        <w:widowControl/>
        <w:suppressAutoHyphens w:val="0"/>
        <w:jc w:val="center"/>
        <w:rPr>
          <w:b/>
          <w:bCs/>
        </w:rPr>
      </w:pPr>
    </w:p>
    <w:p w14:paraId="4A902DA6" w14:textId="77777777" w:rsidR="00EF29B2" w:rsidRDefault="00EF29B2">
      <w:pPr>
        <w:widowControl/>
        <w:suppressAutoHyphens w:val="0"/>
        <w:rPr>
          <w:b/>
          <w:bCs/>
        </w:rPr>
      </w:pPr>
    </w:p>
    <w:p w14:paraId="18340B34" w14:textId="77777777" w:rsidR="00111F8E" w:rsidRDefault="001B06DF" w:rsidP="00111F8E">
      <w:pPr>
        <w:pStyle w:val="Titre1"/>
      </w:pPr>
      <w:r>
        <w:rPr>
          <w:sz w:val="20"/>
          <w:szCs w:val="20"/>
        </w:rPr>
        <w:br w:type="page"/>
      </w:r>
      <w:r w:rsidR="00111F8E">
        <w:lastRenderedPageBreak/>
        <w:t xml:space="preserve"> </w:t>
      </w:r>
      <w:bookmarkStart w:id="1" w:name="_Toc209707039"/>
      <w:r w:rsidR="00111F8E">
        <w:t>presentation du porteur</w:t>
      </w:r>
      <w:bookmarkEnd w:id="1"/>
    </w:p>
    <w:p w14:paraId="1F9E91D3" w14:textId="77777777" w:rsidR="00111F8E" w:rsidRDefault="00111F8E" w:rsidP="00111F8E">
      <w:pPr>
        <w:pStyle w:val="Titre2"/>
      </w:pPr>
      <w:bookmarkStart w:id="2" w:name="_Toc209707040"/>
      <w:r>
        <w:t>SOCIETE</w:t>
      </w:r>
      <w:bookmarkEnd w:id="2"/>
    </w:p>
    <w:p w14:paraId="214D0D84" w14:textId="77777777" w:rsidR="00111F8E" w:rsidRPr="00EB564C" w:rsidRDefault="00111F8E" w:rsidP="00111F8E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EB564C">
        <w:rPr>
          <w:rFonts w:ascii="Times New Roman" w:hAnsi="Times New Roman"/>
          <w:bCs/>
          <w:sz w:val="24"/>
        </w:rPr>
        <w:t>Nom de la société</w:t>
      </w:r>
      <w:r>
        <w:rPr>
          <w:rFonts w:ascii="Times New Roman" w:hAnsi="Times New Roman"/>
          <w:bCs/>
          <w:sz w:val="24"/>
        </w:rPr>
        <w:t xml:space="preserve"> : </w:t>
      </w:r>
      <w:sdt>
        <w:sdtPr>
          <w:rPr>
            <w:rFonts w:ascii="Times New Roman" w:hAnsi="Times New Roman"/>
            <w:bCs/>
            <w:sz w:val="24"/>
          </w:rPr>
          <w:id w:val="272989596"/>
          <w:showingPlcHdr/>
          <w:text/>
        </w:sdtPr>
        <w:sdtContent>
          <w:r w:rsidRPr="00533F8F">
            <w:rPr>
              <w:rStyle w:val="Textedelespacerserv"/>
            </w:rPr>
            <w:t>Cliquez ici pour taper du texte.</w:t>
          </w:r>
        </w:sdtContent>
      </w:sdt>
    </w:p>
    <w:p w14:paraId="240C4DD5" w14:textId="77777777" w:rsidR="00111F8E" w:rsidRPr="00EB564C" w:rsidRDefault="00111F8E" w:rsidP="00111F8E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EB564C">
        <w:rPr>
          <w:rFonts w:ascii="Times New Roman" w:hAnsi="Times New Roman"/>
          <w:bCs/>
          <w:sz w:val="24"/>
        </w:rPr>
        <w:t>Date de création</w:t>
      </w:r>
      <w:r>
        <w:rPr>
          <w:rFonts w:ascii="Times New Roman" w:hAnsi="Times New Roman"/>
          <w:bCs/>
          <w:sz w:val="24"/>
        </w:rPr>
        <w:t xml:space="preserve">  de la société: </w:t>
      </w:r>
      <w:sdt>
        <w:sdtPr>
          <w:rPr>
            <w:rFonts w:ascii="Times New Roman" w:hAnsi="Times New Roman"/>
            <w:bCs/>
            <w:sz w:val="24"/>
          </w:rPr>
          <w:id w:val="858475609"/>
          <w:showingPlcHdr/>
          <w:text/>
        </w:sdtPr>
        <w:sdtContent>
          <w:r w:rsidRPr="00533F8F">
            <w:rPr>
              <w:rStyle w:val="Textedelespacerserv"/>
            </w:rPr>
            <w:t>Cliquez ici pour taper du texte.</w:t>
          </w:r>
        </w:sdtContent>
      </w:sdt>
    </w:p>
    <w:p w14:paraId="0712A5CC" w14:textId="77777777" w:rsidR="00111F8E" w:rsidRPr="00EB564C" w:rsidRDefault="00111F8E" w:rsidP="00111F8E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EB564C">
        <w:rPr>
          <w:rFonts w:ascii="Times New Roman" w:hAnsi="Times New Roman"/>
          <w:bCs/>
          <w:sz w:val="24"/>
        </w:rPr>
        <w:t>Type de structure</w:t>
      </w:r>
      <w:r>
        <w:rPr>
          <w:rFonts w:ascii="Times New Roman" w:hAnsi="Times New Roman"/>
          <w:bCs/>
          <w:sz w:val="24"/>
        </w:rPr>
        <w:t> : TPE</w:t>
      </w:r>
      <w:r w:rsidR="003E23E2">
        <w:rPr>
          <w:rFonts w:ascii="Times New Roman" w:hAnsi="Times New Roman"/>
          <w:bCs/>
          <w:sz w:val="24"/>
        </w:rPr>
        <w:t xml:space="preserve"> (startup)</w:t>
      </w:r>
      <w:r>
        <w:rPr>
          <w:rFonts w:ascii="Times New Roman" w:hAnsi="Times New Roman"/>
          <w:bCs/>
          <w:sz w:val="24"/>
        </w:rPr>
        <w:t xml:space="preserve"> </w:t>
      </w:r>
      <w:sdt>
        <w:sdtPr>
          <w:rPr>
            <w:rFonts w:ascii="Times New Roman" w:hAnsi="Times New Roman"/>
            <w:bCs/>
            <w:sz w:val="24"/>
          </w:rPr>
          <w:id w:val="9824333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Cs/>
              <w:sz w:val="24"/>
            </w:rPr>
            <w:t>☐</w:t>
          </w:r>
        </w:sdtContent>
      </w:sdt>
      <w:r>
        <w:rPr>
          <w:rFonts w:ascii="Times New Roman" w:hAnsi="Times New Roman"/>
          <w:bCs/>
          <w:sz w:val="24"/>
        </w:rPr>
        <w:t xml:space="preserve"> </w:t>
      </w:r>
      <w:r>
        <w:rPr>
          <w:rFonts w:ascii="Times New Roman" w:hAnsi="Times New Roman"/>
          <w:bCs/>
          <w:sz w:val="24"/>
        </w:rPr>
        <w:tab/>
        <w:t xml:space="preserve">PME </w:t>
      </w:r>
      <w:sdt>
        <w:sdtPr>
          <w:rPr>
            <w:rFonts w:ascii="Times New Roman" w:hAnsi="Times New Roman"/>
            <w:bCs/>
            <w:sz w:val="24"/>
          </w:rPr>
          <w:id w:val="625424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Cs/>
              <w:sz w:val="24"/>
            </w:rPr>
            <w:t>☐</w:t>
          </w:r>
        </w:sdtContent>
      </w:sdt>
      <w:r>
        <w:rPr>
          <w:rFonts w:ascii="Times New Roman" w:hAnsi="Times New Roman"/>
          <w:bCs/>
          <w:sz w:val="24"/>
        </w:rPr>
        <w:t xml:space="preserve">  ETI </w:t>
      </w:r>
      <w:sdt>
        <w:sdtPr>
          <w:rPr>
            <w:rFonts w:ascii="Times New Roman" w:hAnsi="Times New Roman"/>
            <w:bCs/>
            <w:sz w:val="24"/>
          </w:rPr>
          <w:id w:val="-146278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Cs/>
              <w:sz w:val="24"/>
            </w:rPr>
            <w:t>☐</w:t>
          </w:r>
        </w:sdtContent>
      </w:sdt>
    </w:p>
    <w:p w14:paraId="716F262C" w14:textId="77777777" w:rsidR="00111F8E" w:rsidRPr="00EB564C" w:rsidRDefault="00111F8E" w:rsidP="00111F8E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EB564C">
        <w:rPr>
          <w:rFonts w:ascii="Times New Roman" w:hAnsi="Times New Roman"/>
          <w:bCs/>
          <w:sz w:val="24"/>
        </w:rPr>
        <w:t>Adresse siège social</w:t>
      </w:r>
      <w:r>
        <w:rPr>
          <w:rFonts w:ascii="Times New Roman" w:hAnsi="Times New Roman"/>
          <w:bCs/>
          <w:sz w:val="24"/>
        </w:rPr>
        <w:t xml:space="preserve"> : </w:t>
      </w:r>
      <w:sdt>
        <w:sdtPr>
          <w:rPr>
            <w:rFonts w:ascii="Times New Roman" w:hAnsi="Times New Roman"/>
            <w:bCs/>
            <w:sz w:val="24"/>
          </w:rPr>
          <w:id w:val="-379701001"/>
          <w:showingPlcHdr/>
          <w:text/>
        </w:sdtPr>
        <w:sdtContent>
          <w:r w:rsidRPr="00533F8F">
            <w:rPr>
              <w:rStyle w:val="Textedelespacerserv"/>
            </w:rPr>
            <w:t>Cliquez ici pour taper du texte.</w:t>
          </w:r>
        </w:sdtContent>
      </w:sdt>
    </w:p>
    <w:p w14:paraId="5018667C" w14:textId="77777777" w:rsidR="00111F8E" w:rsidRDefault="00111F8E" w:rsidP="00111F8E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EB564C">
        <w:rPr>
          <w:rFonts w:ascii="Times New Roman" w:hAnsi="Times New Roman"/>
          <w:bCs/>
          <w:sz w:val="24"/>
        </w:rPr>
        <w:t>Adresse réalisation des travaux (si différente)</w:t>
      </w:r>
      <w:r>
        <w:rPr>
          <w:rFonts w:ascii="Times New Roman" w:hAnsi="Times New Roman"/>
          <w:bCs/>
          <w:sz w:val="24"/>
        </w:rPr>
        <w:t xml:space="preserve"> : </w:t>
      </w:r>
      <w:sdt>
        <w:sdtPr>
          <w:rPr>
            <w:rFonts w:ascii="Times New Roman" w:hAnsi="Times New Roman"/>
            <w:bCs/>
            <w:sz w:val="24"/>
          </w:rPr>
          <w:id w:val="-1184972673"/>
          <w:showingPlcHdr/>
          <w:text/>
        </w:sdtPr>
        <w:sdtContent>
          <w:r w:rsidRPr="00533F8F">
            <w:rPr>
              <w:rStyle w:val="Textedelespacerserv"/>
            </w:rPr>
            <w:t>Cliquez ici pour taper du texte.</w:t>
          </w:r>
        </w:sdtContent>
      </w:sdt>
    </w:p>
    <w:p w14:paraId="532090AB" w14:textId="77777777" w:rsidR="00111F8E" w:rsidRPr="00EB564C" w:rsidRDefault="00111F8E" w:rsidP="00111F8E">
      <w:pPr>
        <w:pStyle w:val="Paragraphedeliste"/>
        <w:rPr>
          <w:rFonts w:ascii="Times New Roman" w:hAnsi="Times New Roman"/>
          <w:bCs/>
          <w:sz w:val="24"/>
        </w:rPr>
      </w:pPr>
    </w:p>
    <w:p w14:paraId="235ABFFF" w14:textId="77777777" w:rsidR="00111F8E" w:rsidRPr="00EB564C" w:rsidRDefault="00111F8E" w:rsidP="00111F8E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EB564C">
        <w:rPr>
          <w:rFonts w:ascii="Times New Roman" w:hAnsi="Times New Roman"/>
          <w:bCs/>
          <w:sz w:val="24"/>
        </w:rPr>
        <w:t>N°SIREN</w:t>
      </w:r>
      <w:r>
        <w:rPr>
          <w:rFonts w:ascii="Times New Roman" w:hAnsi="Times New Roman"/>
          <w:bCs/>
          <w:sz w:val="24"/>
        </w:rPr>
        <w:t xml:space="preserve"> : </w:t>
      </w:r>
      <w:sdt>
        <w:sdtPr>
          <w:rPr>
            <w:rFonts w:ascii="Times New Roman" w:hAnsi="Times New Roman"/>
            <w:bCs/>
            <w:sz w:val="24"/>
          </w:rPr>
          <w:id w:val="988222046"/>
          <w:showingPlcHdr/>
          <w:text/>
        </w:sdtPr>
        <w:sdtContent>
          <w:r w:rsidRPr="00533F8F">
            <w:rPr>
              <w:rStyle w:val="Textedelespacerserv"/>
            </w:rPr>
            <w:t>Cliquez ici pour taper du texte.</w:t>
          </w:r>
        </w:sdtContent>
      </w:sdt>
    </w:p>
    <w:p w14:paraId="6B84653D" w14:textId="77777777" w:rsidR="00111F8E" w:rsidRPr="00EB564C" w:rsidRDefault="00111F8E" w:rsidP="00111F8E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N°</w:t>
      </w:r>
      <w:r w:rsidRPr="00EB564C">
        <w:rPr>
          <w:rFonts w:ascii="Times New Roman" w:hAnsi="Times New Roman"/>
          <w:bCs/>
          <w:sz w:val="24"/>
        </w:rPr>
        <w:t>SIRET</w:t>
      </w:r>
      <w:r>
        <w:rPr>
          <w:rFonts w:ascii="Times New Roman" w:hAnsi="Times New Roman"/>
          <w:bCs/>
          <w:sz w:val="24"/>
        </w:rPr>
        <w:t xml:space="preserve"> : </w:t>
      </w:r>
      <w:sdt>
        <w:sdtPr>
          <w:rPr>
            <w:rFonts w:ascii="Times New Roman" w:hAnsi="Times New Roman"/>
            <w:bCs/>
            <w:sz w:val="24"/>
          </w:rPr>
          <w:id w:val="-42054393"/>
          <w:showingPlcHdr/>
          <w:text/>
        </w:sdtPr>
        <w:sdtContent>
          <w:r w:rsidRPr="00533F8F">
            <w:rPr>
              <w:rStyle w:val="Textedelespacerserv"/>
            </w:rPr>
            <w:t>Cliquez ici pour taper du texte.</w:t>
          </w:r>
        </w:sdtContent>
      </w:sdt>
    </w:p>
    <w:p w14:paraId="512CB990" w14:textId="77777777" w:rsidR="00111F8E" w:rsidRPr="00EB564C" w:rsidRDefault="00111F8E" w:rsidP="00111F8E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EB564C">
        <w:rPr>
          <w:rFonts w:ascii="Times New Roman" w:hAnsi="Times New Roman"/>
          <w:bCs/>
          <w:sz w:val="24"/>
        </w:rPr>
        <w:t>N°TVA intracommunautaire</w:t>
      </w:r>
      <w:r>
        <w:rPr>
          <w:rFonts w:ascii="Times New Roman" w:hAnsi="Times New Roman"/>
          <w:bCs/>
          <w:sz w:val="24"/>
        </w:rPr>
        <w:t xml:space="preserve"> : </w:t>
      </w:r>
      <w:sdt>
        <w:sdtPr>
          <w:rPr>
            <w:rFonts w:ascii="Times New Roman" w:hAnsi="Times New Roman"/>
            <w:bCs/>
            <w:sz w:val="24"/>
          </w:rPr>
          <w:id w:val="1290702001"/>
          <w:showingPlcHdr/>
          <w:text/>
        </w:sdtPr>
        <w:sdtContent>
          <w:r w:rsidRPr="00533F8F">
            <w:rPr>
              <w:rStyle w:val="Textedelespacerserv"/>
            </w:rPr>
            <w:t>Cliquez ici pour taper du texte.</w:t>
          </w:r>
        </w:sdtContent>
      </w:sdt>
    </w:p>
    <w:p w14:paraId="3BD7B270" w14:textId="77777777" w:rsidR="00111F8E" w:rsidRPr="00EB564C" w:rsidRDefault="00111F8E" w:rsidP="00111F8E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EB564C">
        <w:rPr>
          <w:rFonts w:ascii="Times New Roman" w:hAnsi="Times New Roman"/>
          <w:bCs/>
          <w:sz w:val="24"/>
        </w:rPr>
        <w:t>Code APE ou NAF</w:t>
      </w:r>
      <w:r>
        <w:rPr>
          <w:rFonts w:ascii="Times New Roman" w:hAnsi="Times New Roman"/>
          <w:bCs/>
          <w:sz w:val="24"/>
        </w:rPr>
        <w:t xml:space="preserve"> : </w:t>
      </w:r>
      <w:sdt>
        <w:sdtPr>
          <w:rPr>
            <w:rFonts w:ascii="Times New Roman" w:hAnsi="Times New Roman"/>
            <w:bCs/>
            <w:sz w:val="24"/>
          </w:rPr>
          <w:id w:val="-1113360119"/>
          <w:showingPlcHdr/>
          <w:text/>
        </w:sdtPr>
        <w:sdtContent>
          <w:r w:rsidRPr="00533F8F">
            <w:rPr>
              <w:rStyle w:val="Textedelespacerserv"/>
            </w:rPr>
            <w:t>Cliquez ici pour taper du texte.</w:t>
          </w:r>
        </w:sdtContent>
      </w:sdt>
    </w:p>
    <w:p w14:paraId="5CE54675" w14:textId="77777777" w:rsidR="00111F8E" w:rsidRDefault="00111F8E" w:rsidP="00111F8E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EB564C">
        <w:rPr>
          <w:rFonts w:ascii="Times New Roman" w:hAnsi="Times New Roman"/>
          <w:bCs/>
          <w:sz w:val="24"/>
        </w:rPr>
        <w:t>RIB</w:t>
      </w:r>
      <w:r>
        <w:rPr>
          <w:rFonts w:ascii="Times New Roman" w:hAnsi="Times New Roman"/>
          <w:bCs/>
          <w:sz w:val="24"/>
        </w:rPr>
        <w:t> :</w:t>
      </w:r>
    </w:p>
    <w:sdt>
      <w:sdtPr>
        <w:rPr>
          <w:rFonts w:ascii="Times New Roman" w:hAnsi="Times New Roman"/>
          <w:bCs/>
          <w:sz w:val="24"/>
        </w:rPr>
        <w:id w:val="-1735384091"/>
        <w:showingPlcHdr/>
        <w:picture/>
      </w:sdtPr>
      <w:sdtContent>
        <w:p w14:paraId="62CCD330" w14:textId="77777777" w:rsidR="00111F8E" w:rsidRPr="00EB564C" w:rsidRDefault="00111F8E" w:rsidP="00111F8E">
          <w:pPr>
            <w:pStyle w:val="Paragraphedeliste"/>
            <w:rPr>
              <w:rFonts w:ascii="Times New Roman" w:hAnsi="Times New Roman"/>
              <w:bCs/>
              <w:sz w:val="24"/>
            </w:rPr>
          </w:pPr>
          <w:r>
            <w:rPr>
              <w:rFonts w:ascii="Times New Roman" w:hAnsi="Times New Roman"/>
              <w:bCs/>
              <w:noProof/>
              <w:sz w:val="24"/>
              <w:lang w:eastAsia="fr-FR"/>
            </w:rPr>
            <w:drawing>
              <wp:inline distT="0" distB="0" distL="0" distR="0" wp14:anchorId="50489CC5" wp14:editId="0CB304AA">
                <wp:extent cx="1899920" cy="774700"/>
                <wp:effectExtent l="0" t="0" r="5080" b="6350"/>
                <wp:docPr id="2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9920" cy="77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66CECCB9" w14:textId="77777777" w:rsidR="00111F8E" w:rsidRDefault="00111F8E" w:rsidP="00111F8E">
      <w:pPr>
        <w:pStyle w:val="Paragraphedeliste"/>
        <w:rPr>
          <w:rFonts w:ascii="Times New Roman" w:hAnsi="Times New Roman"/>
          <w:bCs/>
          <w:sz w:val="24"/>
        </w:rPr>
      </w:pPr>
    </w:p>
    <w:p w14:paraId="2690D1D1" w14:textId="77777777" w:rsidR="00111F8E" w:rsidRPr="003F6AFF" w:rsidRDefault="00111F8E" w:rsidP="00111F8E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EB564C">
        <w:rPr>
          <w:rFonts w:ascii="Times New Roman" w:hAnsi="Times New Roman"/>
          <w:bCs/>
          <w:sz w:val="24"/>
        </w:rPr>
        <w:t>Structure</w:t>
      </w:r>
      <w:r>
        <w:rPr>
          <w:rFonts w:ascii="Times New Roman" w:hAnsi="Times New Roman"/>
          <w:bCs/>
          <w:sz w:val="24"/>
        </w:rPr>
        <w:t xml:space="preserve"> du c</w:t>
      </w:r>
      <w:r w:rsidRPr="00EB564C">
        <w:rPr>
          <w:rFonts w:ascii="Times New Roman" w:hAnsi="Times New Roman"/>
          <w:bCs/>
          <w:sz w:val="24"/>
        </w:rPr>
        <w:t>apital</w:t>
      </w:r>
      <w:r>
        <w:rPr>
          <w:rFonts w:ascii="Times New Roman" w:hAnsi="Times New Roman"/>
          <w:bCs/>
          <w:sz w:val="24"/>
        </w:rPr>
        <w:t xml:space="preserve"> </w:t>
      </w:r>
      <w:r w:rsidRPr="00D84A0D">
        <w:rPr>
          <w:rFonts w:ascii="Times New Roman" w:hAnsi="Times New Roman"/>
          <w:bCs/>
          <w:sz w:val="24"/>
        </w:rPr>
        <w:t xml:space="preserve">de l’entreprise </w:t>
      </w:r>
      <w:r>
        <w:rPr>
          <w:rFonts w:ascii="Times New Roman" w:hAnsi="Times New Roman"/>
          <w:bCs/>
          <w:sz w:val="24"/>
        </w:rPr>
        <w:t xml:space="preserve">- </w:t>
      </w:r>
      <w:r w:rsidRPr="00D84A0D">
        <w:rPr>
          <w:rFonts w:ascii="Times New Roman" w:hAnsi="Times New Roman"/>
          <w:bCs/>
          <w:i/>
          <w:sz w:val="24"/>
        </w:rPr>
        <w:t>Répartition et évolutions récentes</w:t>
      </w:r>
    </w:p>
    <w:sdt>
      <w:sdtPr>
        <w:rPr>
          <w:rFonts w:ascii="Times New Roman" w:hAnsi="Times New Roman"/>
          <w:bCs/>
          <w:sz w:val="24"/>
        </w:rPr>
        <w:id w:val="1720553924"/>
        <w:showingPlcHdr/>
        <w:text/>
      </w:sdtPr>
      <w:sdtContent>
        <w:p w14:paraId="1CCDF507" w14:textId="77777777" w:rsidR="00111F8E" w:rsidRPr="00D84A0D" w:rsidRDefault="00111F8E" w:rsidP="00111F8E">
          <w:pPr>
            <w:pStyle w:val="Paragraphedeliste"/>
            <w:rPr>
              <w:rFonts w:ascii="Times New Roman" w:hAnsi="Times New Roman"/>
              <w:bCs/>
              <w:sz w:val="24"/>
            </w:rPr>
          </w:pPr>
          <w:r w:rsidRPr="00533F8F">
            <w:rPr>
              <w:rStyle w:val="Textedelespacerserv"/>
            </w:rPr>
            <w:t>Cliquez ici pour taper du texte.</w:t>
          </w:r>
        </w:p>
      </w:sdtContent>
    </w:sdt>
    <w:p w14:paraId="243DC691" w14:textId="77777777" w:rsidR="00111F8E" w:rsidRPr="00EB564C" w:rsidRDefault="00111F8E" w:rsidP="00111F8E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Présentation des f</w:t>
      </w:r>
      <w:r w:rsidRPr="00EB564C">
        <w:rPr>
          <w:rFonts w:ascii="Times New Roman" w:hAnsi="Times New Roman"/>
          <w:bCs/>
          <w:sz w:val="24"/>
        </w:rPr>
        <w:t>ondateurs</w:t>
      </w:r>
      <w:r>
        <w:rPr>
          <w:rFonts w:ascii="Times New Roman" w:hAnsi="Times New Roman"/>
          <w:bCs/>
          <w:sz w:val="24"/>
        </w:rPr>
        <w:t xml:space="preserve"> et des principaux actionnaires : </w:t>
      </w:r>
      <w:sdt>
        <w:sdtPr>
          <w:rPr>
            <w:rFonts w:ascii="Times New Roman" w:hAnsi="Times New Roman"/>
            <w:bCs/>
            <w:sz w:val="24"/>
          </w:rPr>
          <w:id w:val="1510417654"/>
          <w:showingPlcHdr/>
          <w:text/>
        </w:sdtPr>
        <w:sdtContent>
          <w:r w:rsidRPr="00533F8F">
            <w:rPr>
              <w:rStyle w:val="Textedelespacerserv"/>
            </w:rPr>
            <w:t>Cliquez ici pour taper du texte.</w:t>
          </w:r>
        </w:sdtContent>
      </w:sdt>
    </w:p>
    <w:p w14:paraId="70F764EA" w14:textId="77777777" w:rsidR="00111F8E" w:rsidRPr="00EB564C" w:rsidRDefault="00111F8E" w:rsidP="00111F8E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Effectif total actuel: </w:t>
      </w:r>
      <w:sdt>
        <w:sdtPr>
          <w:rPr>
            <w:rFonts w:ascii="Times New Roman" w:hAnsi="Times New Roman"/>
            <w:bCs/>
            <w:sz w:val="24"/>
          </w:rPr>
          <w:id w:val="1358702401"/>
          <w:showingPlcHdr/>
          <w:text/>
        </w:sdtPr>
        <w:sdtContent>
          <w:r w:rsidRPr="00533F8F">
            <w:rPr>
              <w:rStyle w:val="Textedelespacerserv"/>
            </w:rPr>
            <w:t>Cliquez ici pour taper du texte.</w:t>
          </w:r>
        </w:sdtContent>
      </w:sdt>
    </w:p>
    <w:p w14:paraId="5DE766B5" w14:textId="77777777" w:rsidR="00111F8E" w:rsidRPr="00EB564C" w:rsidRDefault="00111F8E" w:rsidP="00111F8E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EB564C">
        <w:rPr>
          <w:rFonts w:ascii="Times New Roman" w:hAnsi="Times New Roman"/>
          <w:bCs/>
          <w:sz w:val="24"/>
        </w:rPr>
        <w:t>C</w:t>
      </w:r>
      <w:r>
        <w:rPr>
          <w:rFonts w:ascii="Times New Roman" w:hAnsi="Times New Roman"/>
          <w:bCs/>
          <w:sz w:val="24"/>
        </w:rPr>
        <w:t xml:space="preserve">hiffre d’affaires sur les 3 dernières années </w:t>
      </w:r>
      <w:r w:rsidRPr="00147CC7">
        <w:rPr>
          <w:rFonts w:ascii="Times New Roman" w:hAnsi="Times New Roman"/>
          <w:bCs/>
          <w:i/>
          <w:sz w:val="24"/>
        </w:rPr>
        <w:t>– fournir en annexe les comptes de résultats prévisionnels de l'entreprise</w:t>
      </w:r>
      <w:r>
        <w:rPr>
          <w:rFonts w:ascii="Times New Roman" w:hAnsi="Times New Roman"/>
          <w:bCs/>
          <w:i/>
          <w:sz w:val="24"/>
        </w:rPr>
        <w:t xml:space="preserve"> et préciser en particulier la capacité d’autofinancement et les éventuelles augmentations en capital ou emprunts prévus à court-terme</w:t>
      </w:r>
      <w:r>
        <w:rPr>
          <w:rFonts w:ascii="Times New Roman" w:hAnsi="Times New Roman"/>
          <w:bCs/>
          <w:sz w:val="24"/>
        </w:rPr>
        <w:t xml:space="preserve">: </w:t>
      </w:r>
      <w:sdt>
        <w:sdtPr>
          <w:rPr>
            <w:rFonts w:ascii="Times New Roman" w:hAnsi="Times New Roman"/>
            <w:bCs/>
            <w:sz w:val="24"/>
          </w:rPr>
          <w:id w:val="847067380"/>
          <w:showingPlcHdr/>
          <w:text/>
        </w:sdtPr>
        <w:sdtContent>
          <w:r w:rsidRPr="00533F8F">
            <w:rPr>
              <w:rStyle w:val="Textedelespacerserv"/>
            </w:rPr>
            <w:t>Cliquez ici pour taper du texte.</w:t>
          </w:r>
        </w:sdtContent>
      </w:sdt>
    </w:p>
    <w:p w14:paraId="115C17C8" w14:textId="77777777" w:rsidR="00111F8E" w:rsidRDefault="00111F8E" w:rsidP="00111F8E">
      <w:pPr>
        <w:pStyle w:val="Titre2"/>
      </w:pPr>
      <w:bookmarkStart w:id="3" w:name="_Toc209707041"/>
      <w:r>
        <w:t>ACTIVITE ACTUELLE</w:t>
      </w:r>
      <w:bookmarkEnd w:id="3"/>
    </w:p>
    <w:p w14:paraId="150907F6" w14:textId="77777777" w:rsidR="00111F8E" w:rsidRDefault="00111F8E" w:rsidP="00111F8E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Produit et services actuellement proposés par la société</w:t>
      </w:r>
    </w:p>
    <w:sdt>
      <w:sdtPr>
        <w:rPr>
          <w:rFonts w:ascii="Times New Roman" w:hAnsi="Times New Roman"/>
          <w:bCs/>
          <w:sz w:val="24"/>
        </w:rPr>
        <w:id w:val="189737016"/>
        <w:showingPlcHdr/>
        <w:text/>
      </w:sdtPr>
      <w:sdtContent>
        <w:p w14:paraId="1683139B" w14:textId="77777777" w:rsidR="00111F8E" w:rsidRPr="00EB564C" w:rsidRDefault="00111F8E" w:rsidP="00111F8E">
          <w:pPr>
            <w:pStyle w:val="Paragraphedeliste"/>
            <w:rPr>
              <w:rFonts w:ascii="Times New Roman" w:hAnsi="Times New Roman"/>
              <w:bCs/>
              <w:sz w:val="24"/>
            </w:rPr>
          </w:pPr>
          <w:r w:rsidRPr="00533F8F">
            <w:rPr>
              <w:rStyle w:val="Textedelespacerserv"/>
            </w:rPr>
            <w:t>Cliquez ici pour taper du texte.</w:t>
          </w:r>
        </w:p>
      </w:sdtContent>
    </w:sdt>
    <w:p w14:paraId="3D93CD5E" w14:textId="77777777" w:rsidR="00111F8E" w:rsidRDefault="00111F8E" w:rsidP="00111F8E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Marchés adressés</w:t>
      </w:r>
    </w:p>
    <w:sdt>
      <w:sdtPr>
        <w:rPr>
          <w:rFonts w:ascii="Times New Roman" w:hAnsi="Times New Roman"/>
          <w:bCs/>
          <w:sz w:val="24"/>
        </w:rPr>
        <w:id w:val="904494567"/>
        <w:showingPlcHdr/>
        <w:text/>
      </w:sdtPr>
      <w:sdtContent>
        <w:p w14:paraId="6A3A617E" w14:textId="77777777" w:rsidR="00111F8E" w:rsidRPr="00D84A0D" w:rsidRDefault="00111F8E" w:rsidP="00111F8E">
          <w:pPr>
            <w:pStyle w:val="Paragraphedeliste"/>
            <w:rPr>
              <w:rFonts w:ascii="Times New Roman" w:hAnsi="Times New Roman"/>
              <w:bCs/>
              <w:sz w:val="24"/>
            </w:rPr>
          </w:pPr>
          <w:r w:rsidRPr="00533F8F">
            <w:rPr>
              <w:rStyle w:val="Textedelespacerserv"/>
            </w:rPr>
            <w:t>Cliquez ici pour taper du texte.</w:t>
          </w:r>
        </w:p>
      </w:sdtContent>
    </w:sdt>
    <w:p w14:paraId="5CBB1083" w14:textId="77777777" w:rsidR="00111F8E" w:rsidRPr="00D84A0D" w:rsidRDefault="00111F8E" w:rsidP="00111F8E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D84A0D">
        <w:rPr>
          <w:rFonts w:ascii="Times New Roman" w:hAnsi="Times New Roman"/>
          <w:bCs/>
          <w:sz w:val="24"/>
        </w:rPr>
        <w:t>Modèles de revenu (ventes directes et/ou indire</w:t>
      </w:r>
      <w:r>
        <w:rPr>
          <w:rFonts w:ascii="Times New Roman" w:hAnsi="Times New Roman"/>
          <w:bCs/>
          <w:sz w:val="24"/>
        </w:rPr>
        <w:t>ctes, licences...)</w:t>
      </w:r>
    </w:p>
    <w:sdt>
      <w:sdtPr>
        <w:rPr>
          <w:rFonts w:ascii="Times New Roman" w:hAnsi="Times New Roman"/>
          <w:bCs/>
          <w:sz w:val="24"/>
        </w:rPr>
        <w:id w:val="1393313441"/>
        <w:showingPlcHdr/>
        <w:text/>
      </w:sdtPr>
      <w:sdtContent>
        <w:p w14:paraId="0F756775" w14:textId="77777777" w:rsidR="00111F8E" w:rsidRPr="00EB564C" w:rsidRDefault="00111F8E" w:rsidP="00111F8E">
          <w:pPr>
            <w:pStyle w:val="Paragraphedeliste"/>
            <w:rPr>
              <w:rFonts w:ascii="Times New Roman" w:hAnsi="Times New Roman"/>
              <w:bCs/>
              <w:sz w:val="24"/>
            </w:rPr>
          </w:pPr>
          <w:r w:rsidRPr="00533F8F">
            <w:rPr>
              <w:rStyle w:val="Textedelespacerserv"/>
            </w:rPr>
            <w:t>Cliquez ici pour taper du texte.</w:t>
          </w:r>
        </w:p>
      </w:sdtContent>
    </w:sdt>
    <w:p w14:paraId="260E9C44" w14:textId="77777777" w:rsidR="00111F8E" w:rsidRPr="00D84A0D" w:rsidRDefault="00111F8E" w:rsidP="00111F8E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Eléments différentiateurs</w:t>
      </w:r>
      <w:r w:rsidRPr="00D84A0D">
        <w:rPr>
          <w:rFonts w:ascii="Times New Roman" w:hAnsi="Times New Roman"/>
          <w:bCs/>
          <w:sz w:val="24"/>
        </w:rPr>
        <w:t xml:space="preserve"> </w:t>
      </w:r>
      <w:r>
        <w:rPr>
          <w:rFonts w:ascii="Times New Roman" w:hAnsi="Times New Roman"/>
          <w:bCs/>
          <w:sz w:val="24"/>
        </w:rPr>
        <w:t>de l’entreprise</w:t>
      </w:r>
      <w:r w:rsidRPr="00D84A0D">
        <w:rPr>
          <w:rFonts w:ascii="Times New Roman" w:hAnsi="Times New Roman"/>
          <w:bCs/>
          <w:sz w:val="24"/>
        </w:rPr>
        <w:t xml:space="preserve"> et principaux concurrents nationaux</w:t>
      </w:r>
      <w:r>
        <w:rPr>
          <w:rFonts w:ascii="Times New Roman" w:hAnsi="Times New Roman"/>
          <w:bCs/>
          <w:sz w:val="24"/>
        </w:rPr>
        <w:t>, européen</w:t>
      </w:r>
      <w:r w:rsidRPr="00D84A0D">
        <w:rPr>
          <w:rFonts w:ascii="Times New Roman" w:hAnsi="Times New Roman"/>
          <w:bCs/>
          <w:sz w:val="24"/>
        </w:rPr>
        <w:t xml:space="preserve"> ou internationaux</w:t>
      </w:r>
    </w:p>
    <w:sdt>
      <w:sdtPr>
        <w:rPr>
          <w:rStyle w:val="Textedelespacerserv"/>
        </w:rPr>
        <w:id w:val="-497498066"/>
        <w:showingPlcHdr/>
        <w:text/>
      </w:sdtPr>
      <w:sdtContent>
        <w:p w14:paraId="198DAF5A" w14:textId="77777777" w:rsidR="00111F8E" w:rsidRPr="003F6AFF" w:rsidRDefault="00111F8E" w:rsidP="00111F8E">
          <w:pPr>
            <w:pStyle w:val="Paragraphedeliste"/>
            <w:rPr>
              <w:rStyle w:val="Textedelespacerserv"/>
            </w:rPr>
          </w:pPr>
          <w:r w:rsidRPr="003F6AFF">
            <w:rPr>
              <w:rStyle w:val="Textedelespacerserv"/>
            </w:rPr>
            <w:t>Cliquez ici pour taper du texte.</w:t>
          </w:r>
        </w:p>
      </w:sdtContent>
    </w:sdt>
    <w:p w14:paraId="7D72F52F" w14:textId="77777777" w:rsidR="00161EAA" w:rsidRDefault="00161EAA" w:rsidP="00161EAA">
      <w:pPr>
        <w:pStyle w:val="Sansinterligne"/>
        <w:numPr>
          <w:ilvl w:val="1"/>
          <w:numId w:val="34"/>
        </w:numPr>
        <w:rPr>
          <w:rFonts w:cs="Arial"/>
        </w:rPr>
      </w:pPr>
      <w:r w:rsidRPr="006426D1">
        <w:rPr>
          <w:rFonts w:cs="Arial"/>
        </w:rPr>
        <w:t xml:space="preserve">Expériences &amp; compétences du </w:t>
      </w:r>
      <w:r>
        <w:rPr>
          <w:rFonts w:cs="Arial"/>
        </w:rPr>
        <w:t>C</w:t>
      </w:r>
      <w:r w:rsidRPr="006426D1">
        <w:rPr>
          <w:rFonts w:cs="Arial"/>
        </w:rPr>
        <w:t>andidat dans le domaine</w:t>
      </w:r>
      <w:r>
        <w:rPr>
          <w:rFonts w:cs="Arial"/>
        </w:rPr>
        <w:t xml:space="preserve"> dans le domaine du service applicatif appuyé sur la donnée géospatiale, ou de l’analyse de donnée géospatiale</w:t>
      </w:r>
    </w:p>
    <w:p w14:paraId="3E350E73" w14:textId="77777777" w:rsidR="00161EAA" w:rsidRPr="006426D1" w:rsidRDefault="00161EAA" w:rsidP="00161EAA">
      <w:pPr>
        <w:pStyle w:val="Sansinterligne"/>
        <w:numPr>
          <w:ilvl w:val="1"/>
          <w:numId w:val="34"/>
        </w:numPr>
        <w:rPr>
          <w:rFonts w:cs="Arial"/>
        </w:rPr>
      </w:pPr>
      <w:r w:rsidRPr="006426D1">
        <w:rPr>
          <w:rFonts w:cs="Arial"/>
        </w:rPr>
        <w:t xml:space="preserve">Expériences &amp; compétences du </w:t>
      </w:r>
      <w:r>
        <w:rPr>
          <w:rFonts w:cs="Arial"/>
        </w:rPr>
        <w:t>C</w:t>
      </w:r>
      <w:r w:rsidRPr="006426D1">
        <w:rPr>
          <w:rFonts w:cs="Arial"/>
        </w:rPr>
        <w:t>andidat dans le domaine de l’intelligence artificielle</w:t>
      </w:r>
      <w:r>
        <w:rPr>
          <w:rFonts w:cs="Arial"/>
        </w:rPr>
        <w:t xml:space="preserve">, des modèles fondation langage et vision </w:t>
      </w:r>
    </w:p>
    <w:p w14:paraId="6B8CD095" w14:textId="77777777" w:rsidR="00A5512B" w:rsidRDefault="00A5512B" w:rsidP="000F0DC7">
      <w:pPr>
        <w:jc w:val="both"/>
      </w:pPr>
    </w:p>
    <w:p w14:paraId="142AC983" w14:textId="77777777" w:rsidR="00111F8E" w:rsidRDefault="00111F8E" w:rsidP="00111F8E">
      <w:pPr>
        <w:pStyle w:val="Titre2"/>
      </w:pPr>
      <w:bookmarkStart w:id="4" w:name="_Toc209707042"/>
      <w:r>
        <w:t>DEFI(s) CONCERNE(S)</w:t>
      </w:r>
      <w:bookmarkEnd w:id="4"/>
    </w:p>
    <w:p w14:paraId="488150ED" w14:textId="77777777" w:rsidR="00111F8E" w:rsidRPr="00111F8E" w:rsidRDefault="00111F8E" w:rsidP="00111F8E">
      <w:pPr>
        <w:pStyle w:val="Paragraphedeliste"/>
        <w:rPr>
          <w:rFonts w:ascii="Times New Roman" w:hAnsi="Times New Roman"/>
          <w:bCs/>
          <w:i/>
          <w:sz w:val="24"/>
        </w:rPr>
      </w:pPr>
      <w:r>
        <w:rPr>
          <w:rFonts w:ascii="Times New Roman" w:hAnsi="Times New Roman"/>
          <w:bCs/>
          <w:i/>
          <w:sz w:val="24"/>
        </w:rPr>
        <w:t>Parmi les défis proposés, cochez</w:t>
      </w:r>
      <w:r w:rsidRPr="00EB564C">
        <w:rPr>
          <w:rFonts w:ascii="Times New Roman" w:hAnsi="Times New Roman"/>
          <w:bCs/>
          <w:i/>
          <w:sz w:val="24"/>
        </w:rPr>
        <w:t xml:space="preserve"> </w:t>
      </w:r>
      <w:r>
        <w:rPr>
          <w:rFonts w:ascii="Times New Roman" w:hAnsi="Times New Roman"/>
          <w:bCs/>
          <w:i/>
          <w:sz w:val="24"/>
        </w:rPr>
        <w:t xml:space="preserve">celui sur lequel porte le </w:t>
      </w:r>
      <w:r w:rsidRPr="00EB564C">
        <w:rPr>
          <w:rFonts w:ascii="Times New Roman" w:hAnsi="Times New Roman"/>
          <w:bCs/>
          <w:i/>
          <w:sz w:val="24"/>
        </w:rPr>
        <w:t>projet</w:t>
      </w:r>
      <w:r>
        <w:rPr>
          <w:rFonts w:ascii="Times New Roman" w:hAnsi="Times New Roman"/>
          <w:bCs/>
          <w:i/>
          <w:sz w:val="24"/>
        </w:rPr>
        <w:t xml:space="preserve"> proposé (les deux choix sont possibles). </w:t>
      </w:r>
    </w:p>
    <w:tbl>
      <w:tblPr>
        <w:tblStyle w:val="Listeclaire-Accent1"/>
        <w:tblW w:w="9062" w:type="dxa"/>
        <w:tblLook w:val="0420" w:firstRow="1" w:lastRow="0" w:firstColumn="0" w:lastColumn="0" w:noHBand="0" w:noVBand="1"/>
      </w:tblPr>
      <w:tblGrid>
        <w:gridCol w:w="576"/>
        <w:gridCol w:w="1966"/>
        <w:gridCol w:w="6520"/>
      </w:tblGrid>
      <w:tr w:rsidR="00111F8E" w:rsidRPr="00827D73" w14:paraId="17250A90" w14:textId="77777777" w:rsidTr="00111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7"/>
        </w:trPr>
        <w:tc>
          <w:tcPr>
            <w:tcW w:w="5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40A5FA1" w14:textId="77777777" w:rsidR="00111F8E" w:rsidRPr="00827D73" w:rsidRDefault="00111F8E" w:rsidP="00111F8E">
            <w:pPr>
              <w:rPr>
                <w:rFonts w:ascii="Marianne" w:hAnsi="Marianne"/>
              </w:rPr>
            </w:pPr>
          </w:p>
        </w:tc>
        <w:tc>
          <w:tcPr>
            <w:tcW w:w="1966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35A90" w14:textId="77777777" w:rsidR="00111F8E" w:rsidRPr="00827D73" w:rsidRDefault="00111F8E" w:rsidP="00111F8E">
            <w:pPr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>Défis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60D32" w14:textId="77777777" w:rsidR="00111F8E" w:rsidRPr="00827D73" w:rsidRDefault="00111F8E" w:rsidP="00111F8E">
            <w:pPr>
              <w:rPr>
                <w:rFonts w:ascii="Marianne" w:hAnsi="Marianne"/>
              </w:rPr>
            </w:pPr>
            <w:r w:rsidRPr="00827D73">
              <w:rPr>
                <w:rFonts w:ascii="Marianne" w:hAnsi="Marianne"/>
              </w:rPr>
              <w:t>Thématique</w:t>
            </w:r>
          </w:p>
        </w:tc>
      </w:tr>
      <w:tr w:rsidR="00111F8E" w:rsidRPr="00827D73" w14:paraId="03EF114E" w14:textId="77777777" w:rsidTr="00111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2F029" w14:textId="77777777" w:rsidR="00111F8E" w:rsidRPr="00827D73" w:rsidRDefault="00000000" w:rsidP="00111F8E">
            <w:pPr>
              <w:rPr>
                <w:rFonts w:ascii="Marianne" w:hAnsi="Marianne"/>
              </w:rPr>
            </w:pPr>
            <w:sdt>
              <w:sdtPr>
                <w:rPr>
                  <w:rFonts w:ascii="Marianne" w:hAnsi="Marianne"/>
                  <w:bCs/>
                </w:rPr>
                <w:id w:val="343667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11F8E" w:rsidRPr="00827D73">
                  <w:rPr>
                    <w:rFonts w:ascii="Segoe UI Symbol" w:eastAsia="MS Mincho" w:hAnsi="Segoe UI Symbol" w:cs="Segoe UI Symbol"/>
                    <w:bCs/>
                  </w:rPr>
                  <w:t>☐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41111" w14:textId="77777777" w:rsidR="00111F8E" w:rsidRDefault="00111F8E" w:rsidP="00111F8E">
            <w:bookmarkStart w:id="5" w:name="_Toc208420339"/>
            <w:r>
              <w:rPr>
                <w:rFonts w:cstheme="minorHAnsi"/>
              </w:rPr>
              <w:t>Défi</w:t>
            </w:r>
            <w:r>
              <w:t xml:space="preserve"> 1 : Geo-FM</w:t>
            </w:r>
            <w:bookmarkEnd w:id="5"/>
          </w:p>
          <w:p w14:paraId="335F672F" w14:textId="77777777" w:rsidR="00111F8E" w:rsidRPr="00827D73" w:rsidRDefault="00111F8E" w:rsidP="00111F8E">
            <w:pPr>
              <w:rPr>
                <w:rFonts w:ascii="Marianne" w:hAnsi="Marianne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654C6" w14:textId="77777777" w:rsidR="00111F8E" w:rsidRPr="00AE6A6D" w:rsidRDefault="00111F8E" w:rsidP="00111F8E">
            <w:pPr>
              <w:rPr>
                <w:rFonts w:ascii="Marianne" w:hAnsi="Marianne"/>
              </w:rPr>
            </w:pPr>
            <w:r w:rsidRPr="00AE6A6D">
              <w:rPr>
                <w:rFonts w:cstheme="minorHAnsi"/>
              </w:rPr>
              <w:t>Construire un Démonstrateur de services applicatifs appuyés sur la donnée satellitaire, et explorant le potentiel des modèles de fondation géospatiaux (voire des LLM, VLM) pour ces services.</w:t>
            </w:r>
          </w:p>
        </w:tc>
      </w:tr>
      <w:tr w:rsidR="00111F8E" w:rsidRPr="00827D73" w14:paraId="25305C2B" w14:textId="77777777" w:rsidTr="00111F8E">
        <w:trPr>
          <w:trHeight w:val="1507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77F48" w14:textId="77777777" w:rsidR="00111F8E" w:rsidRPr="00827D73" w:rsidRDefault="00000000" w:rsidP="00111F8E">
            <w:pPr>
              <w:rPr>
                <w:rFonts w:ascii="Marianne" w:hAnsi="Marianne"/>
                <w:bCs/>
              </w:rPr>
            </w:pPr>
            <w:sdt>
              <w:sdtPr>
                <w:rPr>
                  <w:rFonts w:ascii="Marianne" w:hAnsi="Marianne"/>
                  <w:bCs/>
                </w:rPr>
                <w:id w:val="1486129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11F8E" w:rsidRPr="00827D73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AAB7F" w14:textId="77777777" w:rsidR="00111F8E" w:rsidRPr="00AE6A6D" w:rsidRDefault="00111F8E" w:rsidP="00111F8E">
            <w:pPr>
              <w:rPr>
                <w:rFonts w:cstheme="minorHAnsi"/>
              </w:rPr>
            </w:pPr>
            <w:bookmarkStart w:id="6" w:name="_Toc208420340"/>
            <w:r>
              <w:rPr>
                <w:rFonts w:cstheme="minorHAnsi"/>
              </w:rPr>
              <w:t>Défi</w:t>
            </w:r>
            <w:r w:rsidRPr="00AE6A6D">
              <w:rPr>
                <w:rFonts w:cstheme="minorHAnsi"/>
              </w:rPr>
              <w:t xml:space="preserve"> 2 : Geo-VLM</w:t>
            </w:r>
            <w:bookmarkEnd w:id="6"/>
          </w:p>
          <w:p w14:paraId="357205C6" w14:textId="77777777" w:rsidR="00111F8E" w:rsidRPr="00827D73" w:rsidRDefault="00111F8E" w:rsidP="00111F8E">
            <w:pPr>
              <w:rPr>
                <w:rFonts w:ascii="Marianne" w:hAnsi="Marianne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44036" w14:textId="77777777" w:rsidR="00111F8E" w:rsidRPr="00AE6A6D" w:rsidRDefault="00111F8E" w:rsidP="00111F8E">
            <w:pPr>
              <w:rPr>
                <w:rFonts w:ascii="Marianne" w:hAnsi="Marianne"/>
              </w:rPr>
            </w:pPr>
            <w:r w:rsidRPr="00AE6A6D">
              <w:rPr>
                <w:rFonts w:cstheme="minorHAnsi"/>
              </w:rPr>
              <w:t>Construire un Démonstrateur de modèle vision-langage optimisé pour l’interprétation automatique de la donnée satellitaire.</w:t>
            </w:r>
          </w:p>
        </w:tc>
      </w:tr>
    </w:tbl>
    <w:p w14:paraId="4B4C9D89" w14:textId="77777777" w:rsidR="00111F8E" w:rsidRDefault="00111F8E" w:rsidP="000F0DC7">
      <w:pPr>
        <w:jc w:val="both"/>
      </w:pPr>
    </w:p>
    <w:p w14:paraId="55446849" w14:textId="77777777" w:rsidR="00A5512B" w:rsidRDefault="00AE6A6D" w:rsidP="00AE6A6D">
      <w:pPr>
        <w:pStyle w:val="Titre1"/>
      </w:pPr>
      <w:bookmarkStart w:id="7" w:name="_Toc209707043"/>
      <w:r>
        <w:t>Défi 1 Geo-FM</w:t>
      </w:r>
      <w:bookmarkEnd w:id="7"/>
    </w:p>
    <w:p w14:paraId="3C61985A" w14:textId="77777777" w:rsidR="00A5512B" w:rsidRDefault="00AE6A6D" w:rsidP="000F0DC7">
      <w:pPr>
        <w:jc w:val="both"/>
      </w:pPr>
      <w:r>
        <w:t>(A ne remplir que si vous répondez à ce défi)</w:t>
      </w:r>
    </w:p>
    <w:p w14:paraId="071E9AC0" w14:textId="77777777" w:rsidR="00AE6A6D" w:rsidRDefault="00AE6A6D" w:rsidP="000F0DC7">
      <w:pPr>
        <w:jc w:val="both"/>
      </w:pPr>
    </w:p>
    <w:p w14:paraId="3C237A5D" w14:textId="77777777" w:rsidR="00AE6A6D" w:rsidRDefault="00AE6A6D" w:rsidP="00AE6A6D">
      <w:pPr>
        <w:pStyle w:val="Titre2"/>
      </w:pPr>
      <w:bookmarkStart w:id="8" w:name="_Toc209707044"/>
      <w:r>
        <w:t>Présentation d’ensemble</w:t>
      </w:r>
      <w:bookmarkEnd w:id="8"/>
    </w:p>
    <w:p w14:paraId="381A079E" w14:textId="77777777" w:rsidR="00A5512B" w:rsidRPr="001925E9" w:rsidRDefault="00A5512B" w:rsidP="00A5512B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1925E9">
        <w:rPr>
          <w:rFonts w:ascii="Times New Roman" w:hAnsi="Times New Roman"/>
          <w:bCs/>
          <w:sz w:val="24"/>
        </w:rPr>
        <w:t>Nom du projet :</w:t>
      </w:r>
      <w:r>
        <w:rPr>
          <w:rFonts w:ascii="Times New Roman" w:hAnsi="Times New Roman"/>
          <w:bCs/>
          <w:sz w:val="24"/>
        </w:rPr>
        <w:t xml:space="preserve"> </w:t>
      </w:r>
      <w:sdt>
        <w:sdtPr>
          <w:rPr>
            <w:rFonts w:ascii="Times New Roman" w:hAnsi="Times New Roman"/>
            <w:bCs/>
            <w:sz w:val="24"/>
          </w:rPr>
          <w:id w:val="-348710437"/>
          <w:showingPlcHdr/>
          <w:text/>
        </w:sdtPr>
        <w:sdtContent>
          <w:r w:rsidRPr="00533F8F">
            <w:rPr>
              <w:rStyle w:val="Textedelespacerserv"/>
              <w:rFonts w:eastAsiaTheme="minorHAnsi"/>
            </w:rPr>
            <w:t>Cliquez ici pour taper du texte.</w:t>
          </w:r>
        </w:sdtContent>
      </w:sdt>
    </w:p>
    <w:p w14:paraId="59A31D53" w14:textId="77777777" w:rsidR="00A5512B" w:rsidRDefault="00A5512B" w:rsidP="00A5512B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Type de projet : porteur unique </w:t>
      </w:r>
      <w:sdt>
        <w:sdtPr>
          <w:rPr>
            <w:rFonts w:ascii="Times New Roman" w:hAnsi="Times New Roman"/>
            <w:bCs/>
            <w:sz w:val="24"/>
          </w:rPr>
          <w:id w:val="12694325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Cs/>
              <w:sz w:val="24"/>
            </w:rPr>
            <w:t>☐</w:t>
          </w:r>
        </w:sdtContent>
      </w:sdt>
      <w:r>
        <w:rPr>
          <w:rFonts w:ascii="Times New Roman" w:hAnsi="Times New Roman"/>
          <w:bCs/>
          <w:sz w:val="24"/>
        </w:rPr>
        <w:tab/>
        <w:t xml:space="preserve"> consortium</w:t>
      </w:r>
      <w:sdt>
        <w:sdtPr>
          <w:rPr>
            <w:rFonts w:ascii="Times New Roman" w:hAnsi="Times New Roman"/>
            <w:bCs/>
            <w:sz w:val="24"/>
          </w:rPr>
          <w:id w:val="15551266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Cs/>
              <w:sz w:val="24"/>
            </w:rPr>
            <w:t>☐</w:t>
          </w:r>
        </w:sdtContent>
      </w:sdt>
    </w:p>
    <w:p w14:paraId="61A8ECB1" w14:textId="77777777" w:rsidR="00AA6529" w:rsidRDefault="00AA6529" w:rsidP="00A5512B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Montant demandé </w:t>
      </w:r>
      <w:r w:rsidR="00AB38AC">
        <w:rPr>
          <w:rFonts w:ascii="Times New Roman" w:hAnsi="Times New Roman"/>
          <w:bCs/>
          <w:sz w:val="24"/>
        </w:rPr>
        <w:t xml:space="preserve">(max 500 K€) </w:t>
      </w:r>
      <w:r>
        <w:rPr>
          <w:rFonts w:ascii="Times New Roman" w:hAnsi="Times New Roman"/>
          <w:bCs/>
          <w:sz w:val="24"/>
        </w:rPr>
        <w:t xml:space="preserve">: </w:t>
      </w:r>
      <w:sdt>
        <w:sdtPr>
          <w:rPr>
            <w:rFonts w:ascii="Times New Roman" w:hAnsi="Times New Roman"/>
            <w:bCs/>
            <w:sz w:val="24"/>
          </w:rPr>
          <w:id w:val="1315531718"/>
          <w:showingPlcHdr/>
          <w:text/>
        </w:sdtPr>
        <w:sdtContent>
          <w:r w:rsidRPr="00533F8F">
            <w:rPr>
              <w:rStyle w:val="Textedelespacerserv"/>
              <w:rFonts w:eastAsiaTheme="minorHAnsi"/>
            </w:rPr>
            <w:t>Cliquez ici pour taper du texte.</w:t>
          </w:r>
        </w:sdtContent>
      </w:sdt>
    </w:p>
    <w:p w14:paraId="288D1F97" w14:textId="77777777" w:rsidR="00AA6529" w:rsidRDefault="00AA6529" w:rsidP="00A5512B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Montant d’autofinancement</w:t>
      </w:r>
      <w:r w:rsidR="00AB38AC">
        <w:rPr>
          <w:rFonts w:ascii="Times New Roman" w:hAnsi="Times New Roman"/>
          <w:bCs/>
          <w:sz w:val="24"/>
        </w:rPr>
        <w:t xml:space="preserve"> (doit être </w:t>
      </w:r>
      <w:r w:rsidR="00111F8E">
        <w:rPr>
          <w:rFonts w:ascii="Times New Roman" w:hAnsi="Times New Roman"/>
          <w:bCs/>
          <w:sz w:val="24"/>
        </w:rPr>
        <w:t xml:space="preserve">à minima </w:t>
      </w:r>
      <w:r w:rsidR="00AB38AC">
        <w:rPr>
          <w:rFonts w:ascii="Times New Roman" w:hAnsi="Times New Roman"/>
          <w:bCs/>
          <w:sz w:val="24"/>
        </w:rPr>
        <w:t xml:space="preserve">identique au montant demandé) </w:t>
      </w:r>
      <w:r>
        <w:rPr>
          <w:rFonts w:ascii="Times New Roman" w:hAnsi="Times New Roman"/>
          <w:bCs/>
          <w:sz w:val="24"/>
        </w:rPr>
        <w:t xml:space="preserve"> </w:t>
      </w:r>
      <w:sdt>
        <w:sdtPr>
          <w:rPr>
            <w:rFonts w:ascii="Times New Roman" w:hAnsi="Times New Roman"/>
            <w:bCs/>
            <w:sz w:val="24"/>
          </w:rPr>
          <w:id w:val="-1580050758"/>
          <w:showingPlcHdr/>
          <w:text/>
        </w:sdtPr>
        <w:sdtContent>
          <w:r w:rsidRPr="00533F8F">
            <w:rPr>
              <w:rStyle w:val="Textedelespacerserv"/>
              <w:rFonts w:eastAsiaTheme="minorHAnsi"/>
            </w:rPr>
            <w:t>Cliquez ici pour taper du texte.</w:t>
          </w:r>
        </w:sdtContent>
      </w:sdt>
    </w:p>
    <w:p w14:paraId="49019CCD" w14:textId="77777777" w:rsidR="00111F8E" w:rsidRPr="003F6AFF" w:rsidRDefault="00111F8E" w:rsidP="00111F8E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Principaux actifs de propriété intellectuelle (</w:t>
      </w:r>
      <w:r w:rsidRPr="00006536">
        <w:rPr>
          <w:rFonts w:ascii="Times New Roman" w:hAnsi="Times New Roman"/>
          <w:bCs/>
          <w:sz w:val="24"/>
        </w:rPr>
        <w:t>Brevets</w:t>
      </w:r>
      <w:r>
        <w:rPr>
          <w:rFonts w:ascii="Times New Roman" w:hAnsi="Times New Roman"/>
          <w:bCs/>
          <w:sz w:val="24"/>
        </w:rPr>
        <w:t xml:space="preserve">, marques, modèles, </w:t>
      </w:r>
      <w:r w:rsidRPr="00006536">
        <w:rPr>
          <w:rFonts w:ascii="Times New Roman" w:hAnsi="Times New Roman"/>
          <w:bCs/>
          <w:sz w:val="24"/>
        </w:rPr>
        <w:t>licences</w:t>
      </w:r>
      <w:r>
        <w:rPr>
          <w:rFonts w:ascii="Times New Roman" w:hAnsi="Times New Roman"/>
          <w:bCs/>
          <w:sz w:val="24"/>
        </w:rPr>
        <w:t xml:space="preserve">) - </w:t>
      </w:r>
      <w:r w:rsidRPr="00BF3677">
        <w:rPr>
          <w:rFonts w:ascii="Times New Roman" w:hAnsi="Times New Roman"/>
          <w:bCs/>
          <w:i/>
          <w:sz w:val="24"/>
        </w:rPr>
        <w:t>spécifier ceux qui seront éventuellement utilisés dans le cadre du projet</w:t>
      </w:r>
    </w:p>
    <w:p w14:paraId="5DE9401C" w14:textId="77777777" w:rsidR="00111F8E" w:rsidRPr="00111F8E" w:rsidRDefault="00000000" w:rsidP="00111F8E">
      <w:pPr>
        <w:pStyle w:val="Paragraphedeliste"/>
        <w:rPr>
          <w:rFonts w:ascii="Times New Roman" w:hAnsi="Times New Roman"/>
          <w:bCs/>
          <w:sz w:val="24"/>
        </w:rPr>
      </w:pPr>
      <w:sdt>
        <w:sdtPr>
          <w:rPr>
            <w:rFonts w:ascii="Times New Roman" w:hAnsi="Times New Roman"/>
            <w:bCs/>
            <w:sz w:val="24"/>
          </w:rPr>
          <w:id w:val="1103226982"/>
          <w:showingPlcHdr/>
          <w:text/>
        </w:sdtPr>
        <w:sdtContent>
          <w:r w:rsidR="00111F8E" w:rsidRPr="00533F8F">
            <w:rPr>
              <w:rStyle w:val="Textedelespacerserv"/>
            </w:rPr>
            <w:t>Cliquez ici pour taper du texte.</w:t>
          </w:r>
        </w:sdtContent>
      </w:sdt>
    </w:p>
    <w:p w14:paraId="584D51A1" w14:textId="77777777" w:rsidR="00A5512B" w:rsidRDefault="00A5512B" w:rsidP="00A5512B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1925E9">
        <w:rPr>
          <w:rFonts w:ascii="Times New Roman" w:hAnsi="Times New Roman"/>
          <w:bCs/>
          <w:sz w:val="24"/>
        </w:rPr>
        <w:t>Localisation géographique de l’activité envisagée :</w:t>
      </w:r>
      <w:r>
        <w:rPr>
          <w:rFonts w:ascii="Times New Roman" w:hAnsi="Times New Roman"/>
          <w:bCs/>
          <w:sz w:val="24"/>
        </w:rPr>
        <w:t xml:space="preserve"> </w:t>
      </w:r>
      <w:sdt>
        <w:sdtPr>
          <w:rPr>
            <w:rFonts w:ascii="Times New Roman" w:hAnsi="Times New Roman"/>
            <w:bCs/>
            <w:sz w:val="24"/>
          </w:rPr>
          <w:id w:val="1288929989"/>
          <w:showingPlcHdr/>
          <w:text/>
        </w:sdtPr>
        <w:sdtContent>
          <w:r w:rsidRPr="00533F8F">
            <w:rPr>
              <w:rStyle w:val="Textedelespacerserv"/>
              <w:rFonts w:eastAsiaTheme="minorHAnsi"/>
            </w:rPr>
            <w:t>Cliquez ici pour taper du texte.</w:t>
          </w:r>
        </w:sdtContent>
      </w:sdt>
      <w:r w:rsidRPr="001925E9">
        <w:rPr>
          <w:rFonts w:ascii="Times New Roman" w:hAnsi="Times New Roman"/>
          <w:bCs/>
          <w:sz w:val="24"/>
        </w:rPr>
        <w:t xml:space="preserve"> </w:t>
      </w:r>
    </w:p>
    <w:p w14:paraId="29417710" w14:textId="77777777" w:rsidR="00A5512B" w:rsidRPr="0011165F" w:rsidRDefault="00AE6A6D" w:rsidP="00A5512B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Résumé</w:t>
      </w:r>
      <w:r w:rsidR="00A5512B" w:rsidRPr="004F2ADA">
        <w:rPr>
          <w:rFonts w:ascii="Times New Roman" w:hAnsi="Times New Roman"/>
          <w:bCs/>
          <w:sz w:val="24"/>
        </w:rPr>
        <w:t xml:space="preserve"> </w:t>
      </w:r>
      <w:r w:rsidR="00A5512B" w:rsidRPr="0011165F">
        <w:rPr>
          <w:rFonts w:ascii="Times New Roman" w:hAnsi="Times New Roman"/>
          <w:bCs/>
          <w:sz w:val="24"/>
        </w:rPr>
        <w:t>du projet </w:t>
      </w:r>
      <w:r w:rsidR="00A5512B">
        <w:rPr>
          <w:rFonts w:ascii="Times New Roman" w:hAnsi="Times New Roman"/>
          <w:bCs/>
          <w:sz w:val="24"/>
        </w:rPr>
        <w:t xml:space="preserve">proposé dans </w:t>
      </w:r>
      <w:r w:rsidR="00AA6529">
        <w:rPr>
          <w:rFonts w:ascii="Times New Roman" w:hAnsi="Times New Roman"/>
          <w:bCs/>
          <w:sz w:val="24"/>
        </w:rPr>
        <w:t>le cadre de ce défi</w:t>
      </w:r>
      <w:r w:rsidR="00A5512B" w:rsidRPr="0011165F">
        <w:rPr>
          <w:rFonts w:ascii="Times New Roman" w:hAnsi="Times New Roman"/>
          <w:bCs/>
          <w:sz w:val="24"/>
        </w:rPr>
        <w:t xml:space="preserve"> </w:t>
      </w:r>
      <w:r w:rsidR="00A5512B" w:rsidRPr="0011165F">
        <w:rPr>
          <w:rFonts w:ascii="Times New Roman" w:hAnsi="Times New Roman"/>
          <w:bCs/>
          <w:i/>
          <w:sz w:val="24"/>
        </w:rPr>
        <w:t>(10 lignes maximum)</w:t>
      </w:r>
      <w:r w:rsidR="00A5512B" w:rsidRPr="0011165F">
        <w:rPr>
          <w:rFonts w:ascii="Times New Roman" w:hAnsi="Times New Roman"/>
          <w:bCs/>
          <w:sz w:val="24"/>
        </w:rPr>
        <w:t xml:space="preserve">: </w:t>
      </w:r>
      <w:sdt>
        <w:sdtPr>
          <w:id w:val="2117401009"/>
          <w:showingPlcHdr/>
          <w:text/>
        </w:sdtPr>
        <w:sdtContent>
          <w:r w:rsidR="00A5512B" w:rsidRPr="00533F8F">
            <w:rPr>
              <w:rStyle w:val="Textedelespacerserv"/>
            </w:rPr>
            <w:t>Cliquez ici pour taper du texte.</w:t>
          </w:r>
        </w:sdtContent>
      </w:sdt>
    </w:p>
    <w:p w14:paraId="4F817807" w14:textId="77777777" w:rsidR="00D56953" w:rsidRDefault="00D56953">
      <w:pPr>
        <w:widowControl/>
        <w:suppressAutoHyphens w:val="0"/>
        <w:rPr>
          <w:b/>
          <w:bCs/>
          <w:caps/>
          <w:color w:val="FF0000"/>
          <w:sz w:val="28"/>
          <w:szCs w:val="32"/>
        </w:rPr>
      </w:pPr>
      <w:r>
        <w:br w:type="page"/>
      </w:r>
    </w:p>
    <w:p w14:paraId="34E68EDE" w14:textId="77777777" w:rsidR="00817BEB" w:rsidRDefault="002018C6" w:rsidP="00AE6A6D">
      <w:pPr>
        <w:pStyle w:val="Titre2"/>
      </w:pPr>
      <w:bookmarkStart w:id="9" w:name="_Toc209707045"/>
      <w:r>
        <w:lastRenderedPageBreak/>
        <w:t>PRESENTATION DU PROJET</w:t>
      </w:r>
      <w:bookmarkEnd w:id="9"/>
    </w:p>
    <w:p w14:paraId="0C03AAD3" w14:textId="77777777" w:rsidR="00364862" w:rsidRDefault="00EC38A7" w:rsidP="00AE6A6D">
      <w:pPr>
        <w:pStyle w:val="Titre3"/>
      </w:pPr>
      <w:bookmarkStart w:id="10" w:name="_Toc209707046"/>
      <w:r>
        <w:t>EQUIPE PROJET</w:t>
      </w:r>
      <w:bookmarkEnd w:id="10"/>
    </w:p>
    <w:p w14:paraId="03BD21C5" w14:textId="77777777" w:rsidR="00A5512B" w:rsidRDefault="00A5512B" w:rsidP="00A5512B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EB564C">
        <w:rPr>
          <w:rFonts w:ascii="Times New Roman" w:hAnsi="Times New Roman"/>
          <w:bCs/>
          <w:sz w:val="24"/>
        </w:rPr>
        <w:t>Coordonnées du responsable projet</w:t>
      </w:r>
      <w:r>
        <w:rPr>
          <w:rFonts w:ascii="Times New Roman" w:hAnsi="Times New Roman"/>
          <w:bCs/>
          <w:sz w:val="24"/>
        </w:rPr>
        <w:t xml:space="preserve"> :</w:t>
      </w:r>
    </w:p>
    <w:p w14:paraId="09C53020" w14:textId="77777777" w:rsidR="00A5512B" w:rsidRDefault="00A5512B" w:rsidP="00A5512B">
      <w:pPr>
        <w:pStyle w:val="Paragraphedeliste"/>
        <w:widowControl/>
        <w:numPr>
          <w:ilvl w:val="1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EB564C">
        <w:rPr>
          <w:rFonts w:ascii="Times New Roman" w:hAnsi="Times New Roman"/>
          <w:bCs/>
          <w:sz w:val="24"/>
        </w:rPr>
        <w:t>Nom</w:t>
      </w:r>
      <w:r>
        <w:rPr>
          <w:rFonts w:ascii="Times New Roman" w:hAnsi="Times New Roman"/>
          <w:bCs/>
          <w:sz w:val="24"/>
        </w:rPr>
        <w:t xml:space="preserve"> : </w:t>
      </w:r>
      <w:sdt>
        <w:sdtPr>
          <w:rPr>
            <w:rFonts w:ascii="Times New Roman" w:hAnsi="Times New Roman"/>
            <w:bCs/>
            <w:sz w:val="24"/>
          </w:rPr>
          <w:id w:val="1468169971"/>
          <w:showingPlcHdr/>
          <w:text/>
        </w:sdtPr>
        <w:sdtContent>
          <w:r w:rsidRPr="00533F8F">
            <w:rPr>
              <w:rStyle w:val="Textedelespacerserv"/>
            </w:rPr>
            <w:t>Cliquez ici pour taper du texte.</w:t>
          </w:r>
        </w:sdtContent>
      </w:sdt>
    </w:p>
    <w:p w14:paraId="6CD3FFE2" w14:textId="77777777" w:rsidR="00A5512B" w:rsidRDefault="00A5512B" w:rsidP="00A5512B">
      <w:pPr>
        <w:pStyle w:val="Paragraphedeliste"/>
        <w:widowControl/>
        <w:numPr>
          <w:ilvl w:val="1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EB564C">
        <w:rPr>
          <w:rFonts w:ascii="Times New Roman" w:hAnsi="Times New Roman"/>
          <w:bCs/>
          <w:sz w:val="24"/>
        </w:rPr>
        <w:t>Prénom</w:t>
      </w:r>
      <w:r>
        <w:rPr>
          <w:rFonts w:ascii="Times New Roman" w:hAnsi="Times New Roman"/>
          <w:bCs/>
          <w:sz w:val="24"/>
        </w:rPr>
        <w:t xml:space="preserve"> : </w:t>
      </w:r>
      <w:sdt>
        <w:sdtPr>
          <w:rPr>
            <w:rFonts w:ascii="Times New Roman" w:hAnsi="Times New Roman"/>
            <w:bCs/>
            <w:sz w:val="24"/>
          </w:rPr>
          <w:id w:val="1246996868"/>
          <w:showingPlcHdr/>
          <w:text/>
        </w:sdtPr>
        <w:sdtContent>
          <w:r w:rsidRPr="00533F8F">
            <w:rPr>
              <w:rStyle w:val="Textedelespacerserv"/>
            </w:rPr>
            <w:t>Cliquez ici pour taper du texte.</w:t>
          </w:r>
        </w:sdtContent>
      </w:sdt>
    </w:p>
    <w:p w14:paraId="1C0C6D27" w14:textId="77777777" w:rsidR="00A5512B" w:rsidRDefault="00A5512B" w:rsidP="00A5512B">
      <w:pPr>
        <w:pStyle w:val="Paragraphedeliste"/>
        <w:widowControl/>
        <w:numPr>
          <w:ilvl w:val="1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EB564C">
        <w:rPr>
          <w:rFonts w:ascii="Times New Roman" w:hAnsi="Times New Roman"/>
          <w:bCs/>
          <w:sz w:val="24"/>
        </w:rPr>
        <w:t>Titre</w:t>
      </w:r>
      <w:r>
        <w:rPr>
          <w:rFonts w:ascii="Times New Roman" w:hAnsi="Times New Roman"/>
          <w:bCs/>
          <w:sz w:val="24"/>
        </w:rPr>
        <w:t xml:space="preserve"> : </w:t>
      </w:r>
      <w:sdt>
        <w:sdtPr>
          <w:rPr>
            <w:rFonts w:ascii="Times New Roman" w:hAnsi="Times New Roman"/>
            <w:bCs/>
            <w:sz w:val="24"/>
          </w:rPr>
          <w:id w:val="13736345"/>
          <w:showingPlcHdr/>
          <w:text/>
        </w:sdtPr>
        <w:sdtContent>
          <w:r w:rsidRPr="00533F8F">
            <w:rPr>
              <w:rStyle w:val="Textedelespacerserv"/>
            </w:rPr>
            <w:t>Cliquez ici pour taper du texte.</w:t>
          </w:r>
        </w:sdtContent>
      </w:sdt>
    </w:p>
    <w:p w14:paraId="23C421F3" w14:textId="77777777" w:rsidR="00A5512B" w:rsidRDefault="00A5512B" w:rsidP="00A5512B">
      <w:pPr>
        <w:pStyle w:val="Paragraphedeliste"/>
        <w:widowControl/>
        <w:numPr>
          <w:ilvl w:val="1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EB564C">
        <w:rPr>
          <w:rFonts w:ascii="Times New Roman" w:hAnsi="Times New Roman"/>
          <w:bCs/>
          <w:sz w:val="24"/>
        </w:rPr>
        <w:t>Mail</w:t>
      </w:r>
      <w:r>
        <w:rPr>
          <w:rFonts w:ascii="Times New Roman" w:hAnsi="Times New Roman"/>
          <w:bCs/>
          <w:sz w:val="24"/>
        </w:rPr>
        <w:t xml:space="preserve"> : </w:t>
      </w:r>
      <w:sdt>
        <w:sdtPr>
          <w:rPr>
            <w:rFonts w:ascii="Times New Roman" w:hAnsi="Times New Roman"/>
            <w:bCs/>
            <w:sz w:val="24"/>
          </w:rPr>
          <w:id w:val="-1606796690"/>
          <w:showingPlcHdr/>
          <w:text/>
        </w:sdtPr>
        <w:sdtContent>
          <w:r w:rsidRPr="00533F8F">
            <w:rPr>
              <w:rStyle w:val="Textedelespacerserv"/>
            </w:rPr>
            <w:t>Cliquez ici pour taper du texte.</w:t>
          </w:r>
        </w:sdtContent>
      </w:sdt>
    </w:p>
    <w:p w14:paraId="36572445" w14:textId="77777777" w:rsidR="00A5512B" w:rsidRPr="00EB564C" w:rsidRDefault="00A5512B" w:rsidP="00A5512B">
      <w:pPr>
        <w:pStyle w:val="Paragraphedeliste"/>
        <w:widowControl/>
        <w:numPr>
          <w:ilvl w:val="1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Té</w:t>
      </w:r>
      <w:r w:rsidRPr="00EB564C">
        <w:rPr>
          <w:rFonts w:ascii="Times New Roman" w:hAnsi="Times New Roman"/>
          <w:bCs/>
          <w:sz w:val="24"/>
        </w:rPr>
        <w:t>l</w:t>
      </w:r>
      <w:r>
        <w:rPr>
          <w:rFonts w:ascii="Times New Roman" w:hAnsi="Times New Roman"/>
          <w:bCs/>
          <w:sz w:val="24"/>
        </w:rPr>
        <w:t xml:space="preserve">éphone : </w:t>
      </w:r>
      <w:sdt>
        <w:sdtPr>
          <w:rPr>
            <w:rFonts w:ascii="Times New Roman" w:hAnsi="Times New Roman"/>
            <w:bCs/>
            <w:sz w:val="24"/>
          </w:rPr>
          <w:id w:val="1031543210"/>
          <w:showingPlcHdr/>
          <w:text/>
        </w:sdtPr>
        <w:sdtContent>
          <w:r w:rsidRPr="00533F8F">
            <w:rPr>
              <w:rStyle w:val="Textedelespacerserv"/>
            </w:rPr>
            <w:t>Cliquez ici pour taper du texte.</w:t>
          </w:r>
        </w:sdtContent>
      </w:sdt>
    </w:p>
    <w:p w14:paraId="48173F5C" w14:textId="77777777" w:rsidR="00A5512B" w:rsidRDefault="00A5512B" w:rsidP="00A5512B">
      <w:pPr>
        <w:pStyle w:val="Paragraphedeliste"/>
        <w:rPr>
          <w:rFonts w:ascii="Times New Roman" w:hAnsi="Times New Roman"/>
          <w:bCs/>
          <w:sz w:val="24"/>
        </w:rPr>
      </w:pPr>
    </w:p>
    <w:p w14:paraId="3EE69386" w14:textId="77777777" w:rsidR="00A5512B" w:rsidRDefault="00A5512B" w:rsidP="00A5512B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Si applicable, présentation des membres du consortium  </w:t>
      </w:r>
    </w:p>
    <w:p w14:paraId="2EB6531F" w14:textId="77777777" w:rsidR="00E557D6" w:rsidRDefault="00E557D6" w:rsidP="00E557D6">
      <w:pPr>
        <w:pStyle w:val="Paragraphedeliste"/>
        <w:widowControl/>
        <w:suppressAutoHyphens w:val="0"/>
        <w:spacing w:before="240"/>
        <w:ind w:left="720"/>
        <w:contextualSpacing/>
        <w:rPr>
          <w:rFonts w:ascii="Times New Roman" w:hAnsi="Times New Roman"/>
          <w:bCs/>
          <w:sz w:val="24"/>
        </w:rPr>
      </w:pPr>
    </w:p>
    <w:tbl>
      <w:tblPr>
        <w:tblStyle w:val="Listeclaire-Accent1"/>
        <w:tblW w:w="0" w:type="auto"/>
        <w:tblLook w:val="04A0" w:firstRow="1" w:lastRow="0" w:firstColumn="1" w:lastColumn="0" w:noHBand="0" w:noVBand="1"/>
      </w:tblPr>
      <w:tblGrid>
        <w:gridCol w:w="1685"/>
        <w:gridCol w:w="128"/>
        <w:gridCol w:w="1584"/>
        <w:gridCol w:w="187"/>
        <w:gridCol w:w="1751"/>
        <w:gridCol w:w="212"/>
        <w:gridCol w:w="1861"/>
        <w:gridCol w:w="2210"/>
      </w:tblGrid>
      <w:tr w:rsidR="00A5512B" w:rsidRPr="000734D9" w14:paraId="689E78C1" w14:textId="77777777" w:rsidTr="005F1A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</w:tcPr>
          <w:p w14:paraId="239FA521" w14:textId="77777777" w:rsidR="00A5512B" w:rsidRPr="000734D9" w:rsidRDefault="00A5512B" w:rsidP="005F1A45">
            <w:pPr>
              <w:pStyle w:val="Paragraphedeliste"/>
              <w:ind w:left="0"/>
              <w:jc w:val="center"/>
              <w:rPr>
                <w:rFonts w:ascii="Times New Roman" w:hAnsi="Times New Roman"/>
                <w:bCs w:val="0"/>
              </w:rPr>
            </w:pPr>
            <w:r w:rsidRPr="000734D9">
              <w:rPr>
                <w:rFonts w:ascii="Times New Roman" w:hAnsi="Times New Roman"/>
                <w:bCs w:val="0"/>
              </w:rPr>
              <w:t>Nom</w:t>
            </w:r>
          </w:p>
        </w:tc>
        <w:tc>
          <w:tcPr>
            <w:tcW w:w="1726" w:type="dxa"/>
            <w:gridSpan w:val="2"/>
          </w:tcPr>
          <w:p w14:paraId="3E8EA6CC" w14:textId="77777777" w:rsidR="00A5512B" w:rsidRPr="000734D9" w:rsidRDefault="00A5512B" w:rsidP="005F1A45">
            <w:pPr>
              <w:pStyle w:val="Paragraphedeliste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 w:val="0"/>
              </w:rPr>
            </w:pPr>
            <w:r>
              <w:rPr>
                <w:rFonts w:ascii="Times New Roman" w:hAnsi="Times New Roman"/>
                <w:bCs w:val="0"/>
              </w:rPr>
              <w:t>Implantation géographique</w:t>
            </w:r>
          </w:p>
        </w:tc>
        <w:tc>
          <w:tcPr>
            <w:tcW w:w="1996" w:type="dxa"/>
            <w:gridSpan w:val="2"/>
          </w:tcPr>
          <w:p w14:paraId="01A1C8B7" w14:textId="77777777" w:rsidR="00A5512B" w:rsidRPr="000734D9" w:rsidRDefault="00A5512B" w:rsidP="005F1A45">
            <w:pPr>
              <w:pStyle w:val="Paragraphedeliste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 w:val="0"/>
              </w:rPr>
            </w:pPr>
            <w:r w:rsidRPr="000734D9">
              <w:rPr>
                <w:rFonts w:ascii="Times New Roman" w:hAnsi="Times New Roman"/>
                <w:bCs w:val="0"/>
              </w:rPr>
              <w:t>Type de structure</w:t>
            </w:r>
          </w:p>
        </w:tc>
        <w:tc>
          <w:tcPr>
            <w:tcW w:w="2114" w:type="dxa"/>
            <w:gridSpan w:val="2"/>
          </w:tcPr>
          <w:p w14:paraId="369DB779" w14:textId="77777777" w:rsidR="00A5512B" w:rsidRPr="000734D9" w:rsidRDefault="00A5512B" w:rsidP="005F1A45">
            <w:pPr>
              <w:pStyle w:val="Paragraphedeliste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 w:val="0"/>
              </w:rPr>
            </w:pPr>
            <w:r>
              <w:rPr>
                <w:rFonts w:ascii="Times New Roman" w:hAnsi="Times New Roman"/>
                <w:bCs w:val="0"/>
              </w:rPr>
              <w:t>Expertise / Compétences</w:t>
            </w:r>
          </w:p>
        </w:tc>
        <w:tc>
          <w:tcPr>
            <w:tcW w:w="2273" w:type="dxa"/>
          </w:tcPr>
          <w:p w14:paraId="5B947021" w14:textId="77777777" w:rsidR="00A5512B" w:rsidRPr="000734D9" w:rsidRDefault="00A5512B" w:rsidP="005F1A45">
            <w:pPr>
              <w:pStyle w:val="Paragraphedeliste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 w:val="0"/>
              </w:rPr>
            </w:pPr>
            <w:r w:rsidRPr="000734D9">
              <w:rPr>
                <w:rFonts w:ascii="Times New Roman" w:hAnsi="Times New Roman"/>
                <w:bCs w:val="0"/>
              </w:rPr>
              <w:t>Rôle dans le consortium</w:t>
            </w:r>
          </w:p>
        </w:tc>
      </w:tr>
      <w:tr w:rsidR="00A5512B" w14:paraId="36BA999F" w14:textId="77777777" w:rsidTr="005F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Style w:val="Textedelespacerserv"/>
            </w:rPr>
            <w:id w:val="1273131348"/>
            <w:showingPlcHdr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73" w:type="dxa"/>
                <w:gridSpan w:val="2"/>
              </w:tcPr>
              <w:p w14:paraId="228B6AFE" w14:textId="77777777" w:rsidR="00A5512B" w:rsidRPr="006628D6" w:rsidRDefault="00A5512B" w:rsidP="005F1A45">
                <w:pPr>
                  <w:pStyle w:val="Paragraphedeliste"/>
                  <w:ind w:left="0"/>
                  <w:rPr>
                    <w:rStyle w:val="Textedelespacerserv"/>
                    <w:b w:val="0"/>
                  </w:rPr>
                </w:pPr>
                <w:r w:rsidRPr="006628D6">
                  <w:rPr>
                    <w:rStyle w:val="Textedelespacerserv"/>
                    <w:b w:val="0"/>
                    <w:bCs w:val="0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22761499"/>
            <w:showingPlcHdr/>
          </w:sdtPr>
          <w:sdtContent>
            <w:tc>
              <w:tcPr>
                <w:tcW w:w="1787" w:type="dxa"/>
                <w:gridSpan w:val="2"/>
              </w:tcPr>
              <w:p w14:paraId="599454CF" w14:textId="77777777" w:rsidR="00A5512B" w:rsidRPr="006628D6" w:rsidRDefault="00A5512B" w:rsidP="005F1A45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-2081899967"/>
            <w:showingPlcHdr/>
          </w:sdtPr>
          <w:sdtContent>
            <w:tc>
              <w:tcPr>
                <w:tcW w:w="2029" w:type="dxa"/>
                <w:gridSpan w:val="2"/>
              </w:tcPr>
              <w:p w14:paraId="2A866E6E" w14:textId="77777777" w:rsidR="00A5512B" w:rsidRPr="006628D6" w:rsidRDefault="00A5512B" w:rsidP="005F1A45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-984316823"/>
            <w:showingPlcHdr/>
          </w:sdtPr>
          <w:sdtContent>
            <w:tc>
              <w:tcPr>
                <w:tcW w:w="1892" w:type="dxa"/>
              </w:tcPr>
              <w:p w14:paraId="024734A7" w14:textId="77777777" w:rsidR="00A5512B" w:rsidRPr="006628D6" w:rsidRDefault="00A5512B" w:rsidP="005F1A45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ascii="Times New Roman" w:hAnsi="Times New Roman"/>
              <w:bCs/>
              <w:sz w:val="24"/>
            </w:rPr>
            <w:id w:val="-1851782433"/>
            <w:showingPlcHdr/>
          </w:sdtPr>
          <w:sdtContent>
            <w:tc>
              <w:tcPr>
                <w:tcW w:w="2273" w:type="dxa"/>
              </w:tcPr>
              <w:p w14:paraId="00BB911C" w14:textId="77777777" w:rsidR="00A5512B" w:rsidRDefault="00A5512B" w:rsidP="005F1A45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/>
                    <w:bCs/>
                    <w:sz w:val="24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A5512B" w14:paraId="40B70114" w14:textId="77777777" w:rsidTr="005F1A45">
        <w:sdt>
          <w:sdtPr>
            <w:rPr>
              <w:rStyle w:val="Textedelespacerserv"/>
            </w:rPr>
            <w:id w:val="-193454674"/>
            <w:showingPlcHdr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73" w:type="dxa"/>
                <w:gridSpan w:val="2"/>
              </w:tcPr>
              <w:p w14:paraId="2FA426F3" w14:textId="77777777" w:rsidR="00A5512B" w:rsidRPr="006628D6" w:rsidRDefault="00A5512B" w:rsidP="005F1A45">
                <w:pPr>
                  <w:pStyle w:val="Paragraphedeliste"/>
                  <w:ind w:left="0"/>
                  <w:rPr>
                    <w:rStyle w:val="Textedelespacerserv"/>
                    <w:b w:val="0"/>
                  </w:rPr>
                </w:pPr>
                <w:r w:rsidRPr="006628D6">
                  <w:rPr>
                    <w:rStyle w:val="Textedelespacerserv"/>
                    <w:b w:val="0"/>
                    <w:bCs w:val="0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-1078196479"/>
            <w:showingPlcHdr/>
          </w:sdtPr>
          <w:sdtContent>
            <w:tc>
              <w:tcPr>
                <w:tcW w:w="1787" w:type="dxa"/>
                <w:gridSpan w:val="2"/>
              </w:tcPr>
              <w:p w14:paraId="4776F5DE" w14:textId="77777777" w:rsidR="00A5512B" w:rsidRPr="006628D6" w:rsidRDefault="00A5512B" w:rsidP="005F1A45">
                <w:pPr>
                  <w:pStyle w:val="Paragraphedeliste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-1658370861"/>
            <w:showingPlcHdr/>
          </w:sdtPr>
          <w:sdtContent>
            <w:tc>
              <w:tcPr>
                <w:tcW w:w="2029" w:type="dxa"/>
                <w:gridSpan w:val="2"/>
              </w:tcPr>
              <w:p w14:paraId="39C32B54" w14:textId="77777777" w:rsidR="00A5512B" w:rsidRPr="006628D6" w:rsidRDefault="00A5512B" w:rsidP="005F1A45">
                <w:pPr>
                  <w:pStyle w:val="Paragraphedeliste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1322697545"/>
            <w:showingPlcHdr/>
          </w:sdtPr>
          <w:sdtContent>
            <w:tc>
              <w:tcPr>
                <w:tcW w:w="1892" w:type="dxa"/>
              </w:tcPr>
              <w:p w14:paraId="0F61FBA7" w14:textId="77777777" w:rsidR="00A5512B" w:rsidRPr="006628D6" w:rsidRDefault="00A5512B" w:rsidP="005F1A45">
                <w:pPr>
                  <w:pStyle w:val="Paragraphedeliste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ascii="Times New Roman" w:hAnsi="Times New Roman"/>
              <w:bCs/>
              <w:sz w:val="24"/>
            </w:rPr>
            <w:id w:val="1896776999"/>
            <w:showingPlcHdr/>
          </w:sdtPr>
          <w:sdtContent>
            <w:tc>
              <w:tcPr>
                <w:tcW w:w="2273" w:type="dxa"/>
              </w:tcPr>
              <w:p w14:paraId="3CFFE9BE" w14:textId="77777777" w:rsidR="00A5512B" w:rsidRDefault="00A5512B" w:rsidP="005F1A45">
                <w:pPr>
                  <w:pStyle w:val="Paragraphedeliste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/>
                    <w:bCs/>
                    <w:sz w:val="24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A5512B" w14:paraId="1A2489B8" w14:textId="77777777" w:rsidTr="005F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Style w:val="Textedelespacerserv"/>
            </w:rPr>
            <w:id w:val="984276715"/>
            <w:showingPlcHdr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73" w:type="dxa"/>
                <w:gridSpan w:val="2"/>
              </w:tcPr>
              <w:p w14:paraId="47B13B0D" w14:textId="77777777" w:rsidR="00A5512B" w:rsidRPr="006628D6" w:rsidRDefault="00A5512B" w:rsidP="005F1A45">
                <w:pPr>
                  <w:pStyle w:val="Paragraphedeliste"/>
                  <w:ind w:left="0"/>
                  <w:rPr>
                    <w:rStyle w:val="Textedelespacerserv"/>
                    <w:b w:val="0"/>
                  </w:rPr>
                </w:pPr>
                <w:r w:rsidRPr="006628D6">
                  <w:rPr>
                    <w:rStyle w:val="Textedelespacerserv"/>
                    <w:b w:val="0"/>
                    <w:bCs w:val="0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728425363"/>
            <w:showingPlcHdr/>
          </w:sdtPr>
          <w:sdtContent>
            <w:tc>
              <w:tcPr>
                <w:tcW w:w="1787" w:type="dxa"/>
                <w:gridSpan w:val="2"/>
              </w:tcPr>
              <w:p w14:paraId="753332F1" w14:textId="77777777" w:rsidR="00A5512B" w:rsidRPr="006628D6" w:rsidRDefault="00A5512B" w:rsidP="005F1A45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1254324417"/>
            <w:showingPlcHdr/>
          </w:sdtPr>
          <w:sdtContent>
            <w:tc>
              <w:tcPr>
                <w:tcW w:w="2029" w:type="dxa"/>
                <w:gridSpan w:val="2"/>
              </w:tcPr>
              <w:p w14:paraId="483643DB" w14:textId="77777777" w:rsidR="00A5512B" w:rsidRPr="006628D6" w:rsidRDefault="00A5512B" w:rsidP="005F1A45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1246922717"/>
            <w:showingPlcHdr/>
          </w:sdtPr>
          <w:sdtContent>
            <w:tc>
              <w:tcPr>
                <w:tcW w:w="1892" w:type="dxa"/>
              </w:tcPr>
              <w:p w14:paraId="64D60F95" w14:textId="77777777" w:rsidR="00A5512B" w:rsidRPr="006628D6" w:rsidRDefault="00A5512B" w:rsidP="005F1A45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ascii="Times New Roman" w:hAnsi="Times New Roman"/>
              <w:bCs/>
              <w:sz w:val="24"/>
            </w:rPr>
            <w:id w:val="-778632004"/>
            <w:showingPlcHdr/>
          </w:sdtPr>
          <w:sdtContent>
            <w:tc>
              <w:tcPr>
                <w:tcW w:w="2273" w:type="dxa"/>
              </w:tcPr>
              <w:p w14:paraId="0320BDF8" w14:textId="77777777" w:rsidR="00A5512B" w:rsidRDefault="00A5512B" w:rsidP="005F1A45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/>
                    <w:bCs/>
                    <w:sz w:val="24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A5512B" w14:paraId="4CDE9946" w14:textId="77777777" w:rsidTr="005F1A45">
        <w:sdt>
          <w:sdtPr>
            <w:rPr>
              <w:rStyle w:val="Textedelespacerserv"/>
            </w:rPr>
            <w:id w:val="1178470191"/>
            <w:showingPlcHdr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73" w:type="dxa"/>
                <w:gridSpan w:val="2"/>
              </w:tcPr>
              <w:p w14:paraId="06C41B49" w14:textId="77777777" w:rsidR="00A5512B" w:rsidRPr="006628D6" w:rsidRDefault="00A5512B" w:rsidP="005F1A45">
                <w:pPr>
                  <w:pStyle w:val="Paragraphedeliste"/>
                  <w:ind w:left="0"/>
                  <w:rPr>
                    <w:rStyle w:val="Textedelespacerserv"/>
                    <w:b w:val="0"/>
                  </w:rPr>
                </w:pPr>
                <w:r w:rsidRPr="006628D6">
                  <w:rPr>
                    <w:rStyle w:val="Textedelespacerserv"/>
                    <w:b w:val="0"/>
                    <w:bCs w:val="0"/>
                  </w:rPr>
                  <w:t>Cliquez ici pour taper du texte.</w:t>
                </w:r>
              </w:p>
            </w:tc>
          </w:sdtContent>
        </w:sdt>
        <w:tc>
          <w:tcPr>
            <w:tcW w:w="1787" w:type="dxa"/>
            <w:gridSpan w:val="2"/>
          </w:tcPr>
          <w:sdt>
            <w:sdtPr>
              <w:rPr>
                <w:rStyle w:val="Textedelespacerserv"/>
              </w:rPr>
              <w:id w:val="-1867211123"/>
              <w:showingPlcHdr/>
            </w:sdtPr>
            <w:sdtContent>
              <w:p w14:paraId="2C5775EB" w14:textId="77777777" w:rsidR="00A5512B" w:rsidRPr="006628D6" w:rsidRDefault="00A5512B" w:rsidP="005F1A45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sdtContent>
          </w:sdt>
        </w:tc>
        <w:sdt>
          <w:sdtPr>
            <w:rPr>
              <w:rStyle w:val="Textedelespacerserv"/>
            </w:rPr>
            <w:id w:val="192274782"/>
            <w:showingPlcHdr/>
          </w:sdtPr>
          <w:sdtContent>
            <w:tc>
              <w:tcPr>
                <w:tcW w:w="2029" w:type="dxa"/>
                <w:gridSpan w:val="2"/>
              </w:tcPr>
              <w:p w14:paraId="32538D44" w14:textId="77777777" w:rsidR="00A5512B" w:rsidRPr="006628D6" w:rsidRDefault="00A5512B" w:rsidP="005F1A45">
                <w:pPr>
                  <w:pStyle w:val="Paragraphedeliste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-934512872"/>
            <w:showingPlcHdr/>
            <w:text/>
          </w:sdtPr>
          <w:sdtContent>
            <w:tc>
              <w:tcPr>
                <w:tcW w:w="1892" w:type="dxa"/>
              </w:tcPr>
              <w:p w14:paraId="4A5F3BD3" w14:textId="77777777" w:rsidR="00A5512B" w:rsidRPr="006628D6" w:rsidRDefault="00A5512B" w:rsidP="005F1A45">
                <w:pPr>
                  <w:pStyle w:val="Paragraphedeliste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ascii="Times New Roman" w:hAnsi="Times New Roman"/>
              <w:bCs/>
              <w:sz w:val="24"/>
            </w:rPr>
            <w:id w:val="1145009156"/>
            <w:showingPlcHdr/>
            <w:text/>
          </w:sdtPr>
          <w:sdtContent>
            <w:tc>
              <w:tcPr>
                <w:tcW w:w="2273" w:type="dxa"/>
              </w:tcPr>
              <w:p w14:paraId="4286EA7D" w14:textId="77777777" w:rsidR="00A5512B" w:rsidRDefault="00A5512B" w:rsidP="005F1A45">
                <w:pPr>
                  <w:pStyle w:val="Paragraphedeliste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/>
                    <w:bCs/>
                    <w:sz w:val="24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A5512B" w14:paraId="17E411AB" w14:textId="77777777" w:rsidTr="005F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Style w:val="Textedelespacerserv"/>
            </w:rPr>
            <w:id w:val="1708603459"/>
            <w:showingPlcHdr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73" w:type="dxa"/>
                <w:gridSpan w:val="2"/>
              </w:tcPr>
              <w:p w14:paraId="12AAE06F" w14:textId="77777777" w:rsidR="00A5512B" w:rsidRPr="006628D6" w:rsidRDefault="00A5512B" w:rsidP="005F1A45">
                <w:pPr>
                  <w:pStyle w:val="Paragraphedeliste"/>
                  <w:ind w:left="0"/>
                  <w:rPr>
                    <w:rStyle w:val="Textedelespacerserv"/>
                    <w:b w:val="0"/>
                  </w:rPr>
                </w:pPr>
                <w:r w:rsidRPr="006628D6">
                  <w:rPr>
                    <w:rStyle w:val="Textedelespacerserv"/>
                    <w:b w:val="0"/>
                    <w:bCs w:val="0"/>
                  </w:rPr>
                  <w:t>Cliquez ici pour taper du texte.</w:t>
                </w:r>
              </w:p>
            </w:tc>
          </w:sdtContent>
        </w:sdt>
        <w:tc>
          <w:tcPr>
            <w:tcW w:w="1787" w:type="dxa"/>
            <w:gridSpan w:val="2"/>
          </w:tcPr>
          <w:sdt>
            <w:sdtPr>
              <w:rPr>
                <w:rStyle w:val="Textedelespacerserv"/>
              </w:rPr>
              <w:id w:val="-1061087469"/>
              <w:showingPlcHdr/>
            </w:sdtPr>
            <w:sdtContent>
              <w:p w14:paraId="4070B92C" w14:textId="77777777" w:rsidR="00A5512B" w:rsidRPr="006628D6" w:rsidRDefault="00A5512B" w:rsidP="005F1A45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sdtContent>
          </w:sdt>
        </w:tc>
        <w:sdt>
          <w:sdtPr>
            <w:rPr>
              <w:rStyle w:val="Textedelespacerserv"/>
            </w:rPr>
            <w:id w:val="1988197360"/>
            <w:showingPlcHdr/>
          </w:sdtPr>
          <w:sdtContent>
            <w:tc>
              <w:tcPr>
                <w:tcW w:w="2029" w:type="dxa"/>
                <w:gridSpan w:val="2"/>
              </w:tcPr>
              <w:p w14:paraId="3F7CA553" w14:textId="77777777" w:rsidR="00A5512B" w:rsidRPr="006628D6" w:rsidRDefault="00A5512B" w:rsidP="005F1A45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325714668"/>
            <w:showingPlcHdr/>
            <w:text/>
          </w:sdtPr>
          <w:sdtContent>
            <w:tc>
              <w:tcPr>
                <w:tcW w:w="1892" w:type="dxa"/>
              </w:tcPr>
              <w:p w14:paraId="2BDF40EA" w14:textId="77777777" w:rsidR="00A5512B" w:rsidRPr="006628D6" w:rsidRDefault="00A5512B" w:rsidP="005F1A45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ascii="Times New Roman" w:hAnsi="Times New Roman"/>
              <w:bCs/>
              <w:sz w:val="24"/>
            </w:rPr>
            <w:id w:val="1679685852"/>
            <w:showingPlcHdr/>
            <w:text/>
          </w:sdtPr>
          <w:sdtContent>
            <w:tc>
              <w:tcPr>
                <w:tcW w:w="2273" w:type="dxa"/>
              </w:tcPr>
              <w:p w14:paraId="2ECA09BB" w14:textId="77777777" w:rsidR="00A5512B" w:rsidRDefault="00A5512B" w:rsidP="005F1A45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/>
                    <w:bCs/>
                    <w:sz w:val="24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14:paraId="23869295" w14:textId="77777777" w:rsidR="00A5512B" w:rsidRDefault="00A5512B" w:rsidP="00A5512B">
      <w:pPr>
        <w:pStyle w:val="Paragraphedeliste"/>
        <w:rPr>
          <w:rFonts w:ascii="Times New Roman" w:hAnsi="Times New Roman"/>
          <w:bCs/>
          <w:sz w:val="24"/>
        </w:rPr>
      </w:pPr>
    </w:p>
    <w:p w14:paraId="7CB22036" w14:textId="77777777" w:rsidR="00A5512B" w:rsidRDefault="00A5512B" w:rsidP="00A5512B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Présentation de l’équipe projet </w:t>
      </w:r>
    </w:p>
    <w:p w14:paraId="588ABFC3" w14:textId="77777777" w:rsidR="00E557D6" w:rsidRDefault="00E557D6" w:rsidP="00E557D6">
      <w:pPr>
        <w:pStyle w:val="Paragraphedeliste"/>
        <w:widowControl/>
        <w:suppressAutoHyphens w:val="0"/>
        <w:spacing w:before="240"/>
        <w:ind w:left="720"/>
        <w:contextualSpacing/>
        <w:rPr>
          <w:rFonts w:ascii="Times New Roman" w:hAnsi="Times New Roman"/>
          <w:bCs/>
          <w:sz w:val="24"/>
        </w:rPr>
      </w:pPr>
    </w:p>
    <w:tbl>
      <w:tblPr>
        <w:tblStyle w:val="Listeclaire-Accent1"/>
        <w:tblW w:w="9634" w:type="dxa"/>
        <w:tblLook w:val="04A0" w:firstRow="1" w:lastRow="0" w:firstColumn="1" w:lastColumn="0" w:noHBand="0" w:noVBand="1"/>
      </w:tblPr>
      <w:tblGrid>
        <w:gridCol w:w="2235"/>
        <w:gridCol w:w="1984"/>
        <w:gridCol w:w="2509"/>
        <w:gridCol w:w="2906"/>
      </w:tblGrid>
      <w:tr w:rsidR="00E557D6" w:rsidRPr="000734D9" w14:paraId="787AE5DE" w14:textId="77777777" w:rsidTr="005F1A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B7753" w14:textId="77777777" w:rsidR="00E557D6" w:rsidRPr="000734D9" w:rsidRDefault="00E557D6" w:rsidP="005F1A45">
            <w:pPr>
              <w:pStyle w:val="Paragraphedeliste"/>
              <w:ind w:left="0"/>
              <w:jc w:val="center"/>
              <w:rPr>
                <w:rFonts w:ascii="Times New Roman" w:hAnsi="Times New Roman"/>
                <w:bCs w:val="0"/>
              </w:rPr>
            </w:pPr>
            <w:r w:rsidRPr="000734D9">
              <w:rPr>
                <w:rFonts w:ascii="Times New Roman" w:hAnsi="Times New Roman"/>
                <w:bCs w:val="0"/>
              </w:rPr>
              <w:t>Nom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DA30A" w14:textId="77777777" w:rsidR="00E557D6" w:rsidRPr="000734D9" w:rsidRDefault="00E557D6" w:rsidP="005F1A45">
            <w:pPr>
              <w:pStyle w:val="Paragraphedeliste"/>
              <w:tabs>
                <w:tab w:val="left" w:pos="810"/>
                <w:tab w:val="center" w:pos="1129"/>
              </w:tabs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 w:val="0"/>
              </w:rPr>
            </w:pPr>
            <w:r>
              <w:rPr>
                <w:rFonts w:ascii="Times New Roman" w:hAnsi="Times New Roman"/>
                <w:bCs w:val="0"/>
              </w:rPr>
              <w:tab/>
              <w:t>Titre</w:t>
            </w:r>
          </w:p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48217" w14:textId="77777777" w:rsidR="00E557D6" w:rsidRPr="000734D9" w:rsidRDefault="00E557D6" w:rsidP="005F1A45">
            <w:pPr>
              <w:pStyle w:val="Paragraphedeliste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 w:val="0"/>
              </w:rPr>
            </w:pPr>
            <w:r>
              <w:rPr>
                <w:rFonts w:ascii="Times New Roman" w:hAnsi="Times New Roman"/>
                <w:bCs w:val="0"/>
              </w:rPr>
              <w:t>Formation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F5C76" w14:textId="77777777" w:rsidR="00E557D6" w:rsidRPr="000734D9" w:rsidRDefault="00E557D6" w:rsidP="005F1A45">
            <w:pPr>
              <w:pStyle w:val="Paragraphedeliste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 w:val="0"/>
              </w:rPr>
            </w:pPr>
            <w:r>
              <w:rPr>
                <w:rFonts w:ascii="Times New Roman" w:hAnsi="Times New Roman"/>
                <w:bCs w:val="0"/>
              </w:rPr>
              <w:t>Taches confiées dans le cadre du projet</w:t>
            </w:r>
          </w:p>
        </w:tc>
      </w:tr>
      <w:tr w:rsidR="00E557D6" w14:paraId="7BD3AD18" w14:textId="77777777" w:rsidTr="005F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Style w:val="Textedelespacerserv"/>
            </w:rPr>
            <w:id w:val="-1470516258"/>
            <w:showingPlcHdr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235" w:type="dxa"/>
                <w:tcBorders>
                  <w:top w:val="single" w:sz="4" w:space="0" w:color="auto"/>
                </w:tcBorders>
              </w:tcPr>
              <w:p w14:paraId="1DD16F09" w14:textId="77777777" w:rsidR="00E557D6" w:rsidRPr="006628D6" w:rsidRDefault="00E557D6" w:rsidP="005F1A45">
                <w:pPr>
                  <w:pStyle w:val="Paragraphedeliste"/>
                  <w:ind w:left="0"/>
                  <w:rPr>
                    <w:rStyle w:val="Textedelespacerserv"/>
                    <w:b w:val="0"/>
                  </w:rPr>
                </w:pPr>
                <w:r w:rsidRPr="006628D6">
                  <w:rPr>
                    <w:rStyle w:val="Textedelespacerserv"/>
                    <w:b w:val="0"/>
                    <w:bCs w:val="0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-1166078678"/>
            <w:showingPlcHdr/>
          </w:sdtPr>
          <w:sdtContent>
            <w:tc>
              <w:tcPr>
                <w:tcW w:w="1984" w:type="dxa"/>
                <w:tcBorders>
                  <w:top w:val="single" w:sz="4" w:space="0" w:color="auto"/>
                </w:tcBorders>
              </w:tcPr>
              <w:p w14:paraId="069D69A4" w14:textId="77777777" w:rsidR="00E557D6" w:rsidRPr="006628D6" w:rsidRDefault="00E557D6" w:rsidP="005F1A45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1108242615"/>
            <w:showingPlcHdr/>
          </w:sdtPr>
          <w:sdtContent>
            <w:tc>
              <w:tcPr>
                <w:tcW w:w="2509" w:type="dxa"/>
                <w:tcBorders>
                  <w:top w:val="single" w:sz="4" w:space="0" w:color="auto"/>
                </w:tcBorders>
              </w:tcPr>
              <w:p w14:paraId="5FEA62FC" w14:textId="77777777" w:rsidR="00E557D6" w:rsidRPr="006628D6" w:rsidRDefault="00E557D6" w:rsidP="005F1A45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2020354680"/>
            <w:showingPlcHdr/>
          </w:sdtPr>
          <w:sdtContent>
            <w:tc>
              <w:tcPr>
                <w:tcW w:w="2906" w:type="dxa"/>
                <w:tcBorders>
                  <w:top w:val="single" w:sz="4" w:space="0" w:color="auto"/>
                </w:tcBorders>
              </w:tcPr>
              <w:p w14:paraId="3DE45668" w14:textId="77777777" w:rsidR="00E557D6" w:rsidRPr="006628D6" w:rsidRDefault="00E557D6" w:rsidP="005F1A45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E557D6" w14:paraId="60DC493A" w14:textId="77777777" w:rsidTr="005F1A45">
        <w:sdt>
          <w:sdtPr>
            <w:rPr>
              <w:rStyle w:val="Textedelespacerserv"/>
            </w:rPr>
            <w:id w:val="1858923397"/>
            <w:showingPlcHdr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235" w:type="dxa"/>
              </w:tcPr>
              <w:p w14:paraId="02A45F58" w14:textId="77777777" w:rsidR="00E557D6" w:rsidRPr="006628D6" w:rsidRDefault="00E557D6" w:rsidP="005F1A45">
                <w:pPr>
                  <w:pStyle w:val="Paragraphedeliste"/>
                  <w:ind w:left="0"/>
                  <w:rPr>
                    <w:rStyle w:val="Textedelespacerserv"/>
                    <w:b w:val="0"/>
                  </w:rPr>
                </w:pPr>
                <w:r w:rsidRPr="006628D6">
                  <w:rPr>
                    <w:rStyle w:val="Textedelespacerserv"/>
                    <w:b w:val="0"/>
                    <w:bCs w:val="0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-1490782208"/>
            <w:showingPlcHdr/>
          </w:sdtPr>
          <w:sdtContent>
            <w:tc>
              <w:tcPr>
                <w:tcW w:w="1984" w:type="dxa"/>
              </w:tcPr>
              <w:p w14:paraId="76EA5C8D" w14:textId="77777777" w:rsidR="00E557D6" w:rsidRPr="006628D6" w:rsidRDefault="00E557D6" w:rsidP="005F1A45">
                <w:pPr>
                  <w:pStyle w:val="Paragraphedeliste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-510838035"/>
            <w:showingPlcHdr/>
          </w:sdtPr>
          <w:sdtContent>
            <w:tc>
              <w:tcPr>
                <w:tcW w:w="2509" w:type="dxa"/>
              </w:tcPr>
              <w:p w14:paraId="17ED8629" w14:textId="77777777" w:rsidR="00E557D6" w:rsidRPr="006628D6" w:rsidRDefault="00E557D6" w:rsidP="005F1A45">
                <w:pPr>
                  <w:pStyle w:val="Paragraphedeliste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-220214184"/>
            <w:showingPlcHdr/>
          </w:sdtPr>
          <w:sdtContent>
            <w:tc>
              <w:tcPr>
                <w:tcW w:w="2906" w:type="dxa"/>
              </w:tcPr>
              <w:p w14:paraId="0E40A3E5" w14:textId="77777777" w:rsidR="00E557D6" w:rsidRPr="006628D6" w:rsidRDefault="00E557D6" w:rsidP="005F1A45">
                <w:pPr>
                  <w:pStyle w:val="Paragraphedeliste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E557D6" w14:paraId="4B24E829" w14:textId="77777777" w:rsidTr="005F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Style w:val="Textedelespacerserv"/>
            </w:rPr>
            <w:id w:val="-34270697"/>
            <w:showingPlcHdr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235" w:type="dxa"/>
              </w:tcPr>
              <w:p w14:paraId="7DF22962" w14:textId="77777777" w:rsidR="00E557D6" w:rsidRPr="006628D6" w:rsidRDefault="00E557D6" w:rsidP="005F1A45">
                <w:pPr>
                  <w:pStyle w:val="Paragraphedeliste"/>
                  <w:ind w:left="0"/>
                  <w:rPr>
                    <w:rStyle w:val="Textedelespacerserv"/>
                    <w:b w:val="0"/>
                  </w:rPr>
                </w:pPr>
                <w:r w:rsidRPr="006628D6">
                  <w:rPr>
                    <w:rStyle w:val="Textedelespacerserv"/>
                    <w:b w:val="0"/>
                    <w:bCs w:val="0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1456145549"/>
            <w:showingPlcHdr/>
          </w:sdtPr>
          <w:sdtContent>
            <w:tc>
              <w:tcPr>
                <w:tcW w:w="1984" w:type="dxa"/>
              </w:tcPr>
              <w:p w14:paraId="4E2A8358" w14:textId="77777777" w:rsidR="00E557D6" w:rsidRPr="006628D6" w:rsidRDefault="00E557D6" w:rsidP="005F1A45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-648279571"/>
            <w:showingPlcHdr/>
          </w:sdtPr>
          <w:sdtContent>
            <w:tc>
              <w:tcPr>
                <w:tcW w:w="2509" w:type="dxa"/>
              </w:tcPr>
              <w:p w14:paraId="4FFDB2CA" w14:textId="77777777" w:rsidR="00E557D6" w:rsidRPr="006628D6" w:rsidRDefault="00E557D6" w:rsidP="005F1A45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515511495"/>
            <w:showingPlcHdr/>
          </w:sdtPr>
          <w:sdtContent>
            <w:tc>
              <w:tcPr>
                <w:tcW w:w="2906" w:type="dxa"/>
              </w:tcPr>
              <w:p w14:paraId="52C0D7D5" w14:textId="77777777" w:rsidR="00E557D6" w:rsidRPr="006628D6" w:rsidRDefault="00E557D6" w:rsidP="005F1A45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E557D6" w14:paraId="1B905CEF" w14:textId="77777777" w:rsidTr="005F1A45">
        <w:sdt>
          <w:sdtPr>
            <w:rPr>
              <w:rStyle w:val="Textedelespacerserv"/>
            </w:rPr>
            <w:id w:val="-1838142210"/>
            <w:showingPlcHdr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235" w:type="dxa"/>
              </w:tcPr>
              <w:p w14:paraId="61EB484E" w14:textId="77777777" w:rsidR="00E557D6" w:rsidRPr="006628D6" w:rsidRDefault="00E557D6" w:rsidP="005F1A45">
                <w:pPr>
                  <w:pStyle w:val="Paragraphedeliste"/>
                  <w:ind w:left="0"/>
                  <w:rPr>
                    <w:rStyle w:val="Textedelespacerserv"/>
                    <w:b w:val="0"/>
                  </w:rPr>
                </w:pPr>
                <w:r w:rsidRPr="006628D6">
                  <w:rPr>
                    <w:rStyle w:val="Textedelespacerserv"/>
                    <w:b w:val="0"/>
                    <w:bCs w:val="0"/>
                  </w:rPr>
                  <w:t>Cliquez ici pour taper du texte.</w:t>
                </w:r>
              </w:p>
            </w:tc>
          </w:sdtContent>
        </w:sdt>
        <w:tc>
          <w:tcPr>
            <w:tcW w:w="1984" w:type="dxa"/>
          </w:tcPr>
          <w:sdt>
            <w:sdtPr>
              <w:rPr>
                <w:rStyle w:val="Textedelespacerserv"/>
              </w:rPr>
              <w:id w:val="1840579096"/>
              <w:showingPlcHdr/>
            </w:sdtPr>
            <w:sdtContent>
              <w:p w14:paraId="1A41C941" w14:textId="77777777" w:rsidR="00E557D6" w:rsidRPr="006628D6" w:rsidRDefault="00E557D6" w:rsidP="005F1A45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sdtContent>
          </w:sdt>
        </w:tc>
        <w:sdt>
          <w:sdtPr>
            <w:rPr>
              <w:rStyle w:val="Textedelespacerserv"/>
            </w:rPr>
            <w:id w:val="-1424104561"/>
            <w:showingPlcHdr/>
          </w:sdtPr>
          <w:sdtContent>
            <w:tc>
              <w:tcPr>
                <w:tcW w:w="2509" w:type="dxa"/>
              </w:tcPr>
              <w:p w14:paraId="68D2922F" w14:textId="77777777" w:rsidR="00E557D6" w:rsidRPr="006628D6" w:rsidRDefault="00E557D6" w:rsidP="005F1A45">
                <w:pPr>
                  <w:pStyle w:val="Paragraphedeliste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1603692310"/>
            <w:showingPlcHdr/>
            <w:text/>
          </w:sdtPr>
          <w:sdtContent>
            <w:tc>
              <w:tcPr>
                <w:tcW w:w="2906" w:type="dxa"/>
              </w:tcPr>
              <w:p w14:paraId="713F1187" w14:textId="77777777" w:rsidR="00E557D6" w:rsidRPr="006628D6" w:rsidRDefault="00E557D6" w:rsidP="005F1A45">
                <w:pPr>
                  <w:pStyle w:val="Paragraphedeliste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E557D6" w14:paraId="141B4476" w14:textId="77777777" w:rsidTr="005F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Style w:val="Textedelespacerserv"/>
            </w:rPr>
            <w:id w:val="1673448121"/>
            <w:showingPlcHdr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235" w:type="dxa"/>
              </w:tcPr>
              <w:p w14:paraId="0C49FE17" w14:textId="77777777" w:rsidR="00E557D6" w:rsidRPr="006628D6" w:rsidRDefault="00E557D6" w:rsidP="005F1A45">
                <w:pPr>
                  <w:pStyle w:val="Paragraphedeliste"/>
                  <w:ind w:left="0"/>
                  <w:rPr>
                    <w:rStyle w:val="Textedelespacerserv"/>
                    <w:b w:val="0"/>
                  </w:rPr>
                </w:pPr>
                <w:r w:rsidRPr="006628D6">
                  <w:rPr>
                    <w:rStyle w:val="Textedelespacerserv"/>
                    <w:b w:val="0"/>
                    <w:bCs w:val="0"/>
                  </w:rPr>
                  <w:t>Cliquez ici pour taper du texte.</w:t>
                </w:r>
              </w:p>
            </w:tc>
          </w:sdtContent>
        </w:sdt>
        <w:tc>
          <w:tcPr>
            <w:tcW w:w="1984" w:type="dxa"/>
          </w:tcPr>
          <w:sdt>
            <w:sdtPr>
              <w:rPr>
                <w:rStyle w:val="Textedelespacerserv"/>
              </w:rPr>
              <w:id w:val="-2087528223"/>
              <w:showingPlcHdr/>
            </w:sdtPr>
            <w:sdtContent>
              <w:p w14:paraId="0DA573DA" w14:textId="77777777" w:rsidR="00E557D6" w:rsidRPr="006628D6" w:rsidRDefault="00E557D6" w:rsidP="005F1A45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sdtContent>
          </w:sdt>
        </w:tc>
        <w:sdt>
          <w:sdtPr>
            <w:rPr>
              <w:rStyle w:val="Textedelespacerserv"/>
            </w:rPr>
            <w:id w:val="-1832677487"/>
            <w:showingPlcHdr/>
          </w:sdtPr>
          <w:sdtContent>
            <w:tc>
              <w:tcPr>
                <w:tcW w:w="2509" w:type="dxa"/>
              </w:tcPr>
              <w:p w14:paraId="1F5A2E37" w14:textId="77777777" w:rsidR="00E557D6" w:rsidRPr="006628D6" w:rsidRDefault="00E557D6" w:rsidP="005F1A45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177553404"/>
            <w:showingPlcHdr/>
            <w:text/>
          </w:sdtPr>
          <w:sdtContent>
            <w:tc>
              <w:tcPr>
                <w:tcW w:w="2906" w:type="dxa"/>
              </w:tcPr>
              <w:p w14:paraId="61ABBA69" w14:textId="77777777" w:rsidR="00E557D6" w:rsidRPr="006628D6" w:rsidRDefault="00E557D6" w:rsidP="005F1A45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E557D6" w14:paraId="7B36C3A3" w14:textId="77777777" w:rsidTr="005F1A45">
        <w:sdt>
          <w:sdtPr>
            <w:rPr>
              <w:rStyle w:val="Textedelespacerserv"/>
            </w:rPr>
            <w:id w:val="-1790273772"/>
            <w:showingPlcHdr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235" w:type="dxa"/>
              </w:tcPr>
              <w:p w14:paraId="751E0F12" w14:textId="77777777" w:rsidR="00E557D6" w:rsidRPr="006628D6" w:rsidRDefault="00E557D6" w:rsidP="005F1A45">
                <w:pPr>
                  <w:pStyle w:val="Paragraphedeliste"/>
                  <w:ind w:left="0"/>
                  <w:rPr>
                    <w:rStyle w:val="Textedelespacerserv"/>
                    <w:b w:val="0"/>
                  </w:rPr>
                </w:pPr>
                <w:r w:rsidRPr="006628D6">
                  <w:rPr>
                    <w:rStyle w:val="Textedelespacerserv"/>
                    <w:b w:val="0"/>
                    <w:bCs w:val="0"/>
                  </w:rPr>
                  <w:t>Cliquez ici pour taper du texte.</w:t>
                </w:r>
              </w:p>
            </w:tc>
          </w:sdtContent>
        </w:sdt>
        <w:tc>
          <w:tcPr>
            <w:tcW w:w="1984" w:type="dxa"/>
          </w:tcPr>
          <w:sdt>
            <w:sdtPr>
              <w:rPr>
                <w:rStyle w:val="Textedelespacerserv"/>
              </w:rPr>
              <w:id w:val="697978983"/>
              <w:showingPlcHdr/>
            </w:sdtPr>
            <w:sdtContent>
              <w:p w14:paraId="1D352C30" w14:textId="77777777" w:rsidR="00E557D6" w:rsidRPr="006628D6" w:rsidRDefault="00E557D6" w:rsidP="005F1A45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sdtContent>
          </w:sdt>
        </w:tc>
        <w:sdt>
          <w:sdtPr>
            <w:rPr>
              <w:rStyle w:val="Textedelespacerserv"/>
            </w:rPr>
            <w:id w:val="-416023071"/>
            <w:showingPlcHdr/>
          </w:sdtPr>
          <w:sdtContent>
            <w:tc>
              <w:tcPr>
                <w:tcW w:w="2509" w:type="dxa"/>
              </w:tcPr>
              <w:p w14:paraId="1BECF0A7" w14:textId="77777777" w:rsidR="00E557D6" w:rsidRPr="006628D6" w:rsidRDefault="00E557D6" w:rsidP="005F1A45">
                <w:pPr>
                  <w:pStyle w:val="Paragraphedeliste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266123055"/>
            <w:showingPlcHdr/>
            <w:text/>
          </w:sdtPr>
          <w:sdtContent>
            <w:tc>
              <w:tcPr>
                <w:tcW w:w="2906" w:type="dxa"/>
              </w:tcPr>
              <w:p w14:paraId="6BD8E785" w14:textId="77777777" w:rsidR="00E557D6" w:rsidRPr="006628D6" w:rsidRDefault="00E557D6" w:rsidP="005F1A45">
                <w:pPr>
                  <w:pStyle w:val="Paragraphedeliste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E557D6" w14:paraId="37D641EB" w14:textId="77777777" w:rsidTr="005F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Style w:val="Textedelespacerserv"/>
            </w:rPr>
            <w:id w:val="-1978594276"/>
            <w:showingPlcHdr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235" w:type="dxa"/>
              </w:tcPr>
              <w:p w14:paraId="7EFC3AD3" w14:textId="77777777" w:rsidR="00E557D6" w:rsidRPr="006628D6" w:rsidRDefault="00E557D6" w:rsidP="005F1A45">
                <w:pPr>
                  <w:pStyle w:val="Paragraphedeliste"/>
                  <w:ind w:left="0"/>
                  <w:rPr>
                    <w:rStyle w:val="Textedelespacerserv"/>
                    <w:b w:val="0"/>
                  </w:rPr>
                </w:pPr>
                <w:r w:rsidRPr="006628D6">
                  <w:rPr>
                    <w:rStyle w:val="Textedelespacerserv"/>
                    <w:b w:val="0"/>
                    <w:bCs w:val="0"/>
                  </w:rPr>
                  <w:t>Cliquez ici pour taper du texte.</w:t>
                </w:r>
              </w:p>
            </w:tc>
          </w:sdtContent>
        </w:sdt>
        <w:tc>
          <w:tcPr>
            <w:tcW w:w="1984" w:type="dxa"/>
          </w:tcPr>
          <w:sdt>
            <w:sdtPr>
              <w:rPr>
                <w:rStyle w:val="Textedelespacerserv"/>
              </w:rPr>
              <w:id w:val="-932055562"/>
              <w:showingPlcHdr/>
            </w:sdtPr>
            <w:sdtContent>
              <w:p w14:paraId="2D699F2C" w14:textId="77777777" w:rsidR="00E557D6" w:rsidRPr="006628D6" w:rsidRDefault="00E557D6" w:rsidP="005F1A45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sdtContent>
          </w:sdt>
        </w:tc>
        <w:sdt>
          <w:sdtPr>
            <w:rPr>
              <w:rStyle w:val="Textedelespacerserv"/>
            </w:rPr>
            <w:id w:val="988677784"/>
            <w:showingPlcHdr/>
          </w:sdtPr>
          <w:sdtContent>
            <w:tc>
              <w:tcPr>
                <w:tcW w:w="2509" w:type="dxa"/>
              </w:tcPr>
              <w:p w14:paraId="480C31D3" w14:textId="77777777" w:rsidR="00E557D6" w:rsidRPr="006628D6" w:rsidRDefault="00E557D6" w:rsidP="005F1A45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1321846521"/>
            <w:showingPlcHdr/>
            <w:text/>
          </w:sdtPr>
          <w:sdtContent>
            <w:tc>
              <w:tcPr>
                <w:tcW w:w="2906" w:type="dxa"/>
              </w:tcPr>
              <w:p w14:paraId="16E05980" w14:textId="77777777" w:rsidR="00E557D6" w:rsidRPr="006628D6" w:rsidRDefault="00E557D6" w:rsidP="005F1A45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E557D6" w14:paraId="014A9ACB" w14:textId="77777777" w:rsidTr="005F1A45">
        <w:sdt>
          <w:sdtPr>
            <w:rPr>
              <w:rStyle w:val="Textedelespacerserv"/>
            </w:rPr>
            <w:id w:val="1886514441"/>
            <w:showingPlcHdr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235" w:type="dxa"/>
              </w:tcPr>
              <w:p w14:paraId="31AB939D" w14:textId="77777777" w:rsidR="00E557D6" w:rsidRPr="006628D6" w:rsidRDefault="00E557D6" w:rsidP="005F1A45">
                <w:pPr>
                  <w:pStyle w:val="Paragraphedeliste"/>
                  <w:ind w:left="0"/>
                  <w:rPr>
                    <w:rStyle w:val="Textedelespacerserv"/>
                    <w:b w:val="0"/>
                  </w:rPr>
                </w:pPr>
                <w:r w:rsidRPr="006628D6">
                  <w:rPr>
                    <w:rStyle w:val="Textedelespacerserv"/>
                    <w:b w:val="0"/>
                    <w:bCs w:val="0"/>
                  </w:rPr>
                  <w:t>Cliquez ici pour taper du texte.</w:t>
                </w:r>
              </w:p>
            </w:tc>
          </w:sdtContent>
        </w:sdt>
        <w:tc>
          <w:tcPr>
            <w:tcW w:w="1984" w:type="dxa"/>
          </w:tcPr>
          <w:sdt>
            <w:sdtPr>
              <w:rPr>
                <w:rStyle w:val="Textedelespacerserv"/>
              </w:rPr>
              <w:id w:val="-287431851"/>
              <w:showingPlcHdr/>
            </w:sdtPr>
            <w:sdtContent>
              <w:p w14:paraId="1E4AAD34" w14:textId="77777777" w:rsidR="00E557D6" w:rsidRPr="006628D6" w:rsidRDefault="00E557D6" w:rsidP="005F1A45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sdtContent>
          </w:sdt>
        </w:tc>
        <w:sdt>
          <w:sdtPr>
            <w:rPr>
              <w:rStyle w:val="Textedelespacerserv"/>
            </w:rPr>
            <w:id w:val="-1338607487"/>
            <w:showingPlcHdr/>
          </w:sdtPr>
          <w:sdtContent>
            <w:tc>
              <w:tcPr>
                <w:tcW w:w="2509" w:type="dxa"/>
              </w:tcPr>
              <w:p w14:paraId="31E35C17" w14:textId="77777777" w:rsidR="00E557D6" w:rsidRPr="006628D6" w:rsidRDefault="00E557D6" w:rsidP="005F1A45">
                <w:pPr>
                  <w:pStyle w:val="Paragraphedeliste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1306354223"/>
            <w:showingPlcHdr/>
            <w:text/>
          </w:sdtPr>
          <w:sdtContent>
            <w:tc>
              <w:tcPr>
                <w:tcW w:w="2906" w:type="dxa"/>
              </w:tcPr>
              <w:p w14:paraId="7A509AAB" w14:textId="77777777" w:rsidR="00E557D6" w:rsidRPr="006628D6" w:rsidRDefault="00E557D6" w:rsidP="005F1A45">
                <w:pPr>
                  <w:pStyle w:val="Paragraphedeliste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E557D6" w14:paraId="6EA1D66C" w14:textId="77777777" w:rsidTr="005F1A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Style w:val="Textedelespacerserv"/>
            </w:rPr>
            <w:id w:val="-2019376620"/>
            <w:showingPlcHdr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235" w:type="dxa"/>
              </w:tcPr>
              <w:p w14:paraId="26211D36" w14:textId="77777777" w:rsidR="00E557D6" w:rsidRPr="006628D6" w:rsidRDefault="00E557D6" w:rsidP="005F1A45">
                <w:pPr>
                  <w:pStyle w:val="Paragraphedeliste"/>
                  <w:ind w:left="0"/>
                  <w:rPr>
                    <w:rStyle w:val="Textedelespacerserv"/>
                    <w:b w:val="0"/>
                  </w:rPr>
                </w:pPr>
                <w:r w:rsidRPr="006628D6">
                  <w:rPr>
                    <w:rStyle w:val="Textedelespacerserv"/>
                    <w:b w:val="0"/>
                    <w:bCs w:val="0"/>
                  </w:rPr>
                  <w:t>Cliquez ici pour taper du texte.</w:t>
                </w:r>
              </w:p>
            </w:tc>
          </w:sdtContent>
        </w:sdt>
        <w:tc>
          <w:tcPr>
            <w:tcW w:w="1984" w:type="dxa"/>
          </w:tcPr>
          <w:sdt>
            <w:sdtPr>
              <w:rPr>
                <w:rStyle w:val="Textedelespacerserv"/>
              </w:rPr>
              <w:id w:val="-386417100"/>
              <w:showingPlcHdr/>
            </w:sdtPr>
            <w:sdtContent>
              <w:p w14:paraId="5F6A74B0" w14:textId="77777777" w:rsidR="00E557D6" w:rsidRPr="006628D6" w:rsidRDefault="00E557D6" w:rsidP="005F1A45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sdtContent>
          </w:sdt>
        </w:tc>
        <w:sdt>
          <w:sdtPr>
            <w:rPr>
              <w:rStyle w:val="Textedelespacerserv"/>
            </w:rPr>
            <w:id w:val="1216858583"/>
            <w:showingPlcHdr/>
          </w:sdtPr>
          <w:sdtContent>
            <w:tc>
              <w:tcPr>
                <w:tcW w:w="2509" w:type="dxa"/>
              </w:tcPr>
              <w:p w14:paraId="120B61A3" w14:textId="77777777" w:rsidR="00E557D6" w:rsidRPr="006628D6" w:rsidRDefault="00E557D6" w:rsidP="005F1A45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-1389486494"/>
            <w:showingPlcHdr/>
            <w:text/>
          </w:sdtPr>
          <w:sdtContent>
            <w:tc>
              <w:tcPr>
                <w:tcW w:w="2906" w:type="dxa"/>
              </w:tcPr>
              <w:p w14:paraId="59AD7657" w14:textId="77777777" w:rsidR="00E557D6" w:rsidRPr="006628D6" w:rsidRDefault="00E557D6" w:rsidP="005F1A45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E557D6" w14:paraId="371991C1" w14:textId="77777777" w:rsidTr="005F1A45">
        <w:sdt>
          <w:sdtPr>
            <w:rPr>
              <w:rStyle w:val="Textedelespacerserv"/>
            </w:rPr>
            <w:id w:val="-59554993"/>
            <w:showingPlcHdr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235" w:type="dxa"/>
              </w:tcPr>
              <w:p w14:paraId="51ABDFE0" w14:textId="77777777" w:rsidR="00E557D6" w:rsidRPr="006628D6" w:rsidRDefault="00E557D6" w:rsidP="005F1A45">
                <w:pPr>
                  <w:pStyle w:val="Paragraphedeliste"/>
                  <w:ind w:left="0"/>
                  <w:rPr>
                    <w:rStyle w:val="Textedelespacerserv"/>
                    <w:b w:val="0"/>
                  </w:rPr>
                </w:pPr>
                <w:r w:rsidRPr="006628D6">
                  <w:rPr>
                    <w:rStyle w:val="Textedelespacerserv"/>
                    <w:b w:val="0"/>
                    <w:bCs w:val="0"/>
                  </w:rPr>
                  <w:t>Cliquez ici pour taper du texte.</w:t>
                </w:r>
              </w:p>
            </w:tc>
          </w:sdtContent>
        </w:sdt>
        <w:tc>
          <w:tcPr>
            <w:tcW w:w="1984" w:type="dxa"/>
          </w:tcPr>
          <w:sdt>
            <w:sdtPr>
              <w:rPr>
                <w:rStyle w:val="Textedelespacerserv"/>
              </w:rPr>
              <w:id w:val="-2010127710"/>
              <w:showingPlcHdr/>
            </w:sdtPr>
            <w:sdtContent>
              <w:p w14:paraId="49B86AEB" w14:textId="77777777" w:rsidR="00E557D6" w:rsidRPr="006628D6" w:rsidRDefault="00E557D6" w:rsidP="005F1A45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sdtContent>
          </w:sdt>
        </w:tc>
        <w:sdt>
          <w:sdtPr>
            <w:rPr>
              <w:rStyle w:val="Textedelespacerserv"/>
            </w:rPr>
            <w:id w:val="-655374956"/>
            <w:showingPlcHdr/>
          </w:sdtPr>
          <w:sdtContent>
            <w:tc>
              <w:tcPr>
                <w:tcW w:w="2509" w:type="dxa"/>
              </w:tcPr>
              <w:p w14:paraId="42EA8B58" w14:textId="77777777" w:rsidR="00E557D6" w:rsidRPr="006628D6" w:rsidRDefault="00E557D6" w:rsidP="005F1A45">
                <w:pPr>
                  <w:pStyle w:val="Paragraphedeliste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946279664"/>
            <w:showingPlcHdr/>
            <w:text/>
          </w:sdtPr>
          <w:sdtContent>
            <w:tc>
              <w:tcPr>
                <w:tcW w:w="2906" w:type="dxa"/>
              </w:tcPr>
              <w:p w14:paraId="3AF07DDE" w14:textId="77777777" w:rsidR="00E557D6" w:rsidRPr="006628D6" w:rsidRDefault="00E557D6" w:rsidP="005F1A45">
                <w:pPr>
                  <w:pStyle w:val="Paragraphedeliste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14:paraId="6AF9665D" w14:textId="77777777" w:rsidR="00E557D6" w:rsidRDefault="00E557D6" w:rsidP="00E557D6">
      <w:pPr>
        <w:widowControl/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</w:p>
    <w:p w14:paraId="7CD8E209" w14:textId="77777777" w:rsidR="00E557D6" w:rsidRDefault="00E557D6" w:rsidP="00E557D6">
      <w:pPr>
        <w:widowControl/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</w:p>
    <w:p w14:paraId="276474F9" w14:textId="77777777" w:rsidR="00F80543" w:rsidRPr="00E557D6" w:rsidRDefault="00F80543" w:rsidP="00E557D6">
      <w:pPr>
        <w:widowControl/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</w:p>
    <w:p w14:paraId="53E8381E" w14:textId="77777777" w:rsidR="00005913" w:rsidRDefault="00005913" w:rsidP="00AE6A6D">
      <w:pPr>
        <w:pStyle w:val="Titre3"/>
      </w:pPr>
      <w:bookmarkStart w:id="11" w:name="_Toc209707047"/>
      <w:r>
        <w:lastRenderedPageBreak/>
        <w:t>DESCRIPTION DU PROJET PROPOSE</w:t>
      </w:r>
      <w:bookmarkEnd w:id="11"/>
    </w:p>
    <w:p w14:paraId="0EBDB191" w14:textId="77777777" w:rsidR="00E557D6" w:rsidRDefault="00E557D6" w:rsidP="00E557D6">
      <w:pPr>
        <w:rPr>
          <w:i/>
        </w:rPr>
      </w:pPr>
      <w:r>
        <w:rPr>
          <w:i/>
        </w:rPr>
        <w:t xml:space="preserve">Cette description doit notamment permettre d’évaluer </w:t>
      </w:r>
      <w:r w:rsidRPr="00581FF0">
        <w:rPr>
          <w:i/>
        </w:rPr>
        <w:t>l’ambition et les objectifs du projet</w:t>
      </w:r>
      <w:r>
        <w:rPr>
          <w:i/>
        </w:rPr>
        <w:t xml:space="preserve">, </w:t>
      </w:r>
      <w:r w:rsidR="003E23E2">
        <w:rPr>
          <w:i/>
        </w:rPr>
        <w:t>le lien avec le défi choisi</w:t>
      </w:r>
      <w:r>
        <w:rPr>
          <w:i/>
        </w:rPr>
        <w:t>, les réalisations</w:t>
      </w:r>
      <w:r w:rsidRPr="00581FF0">
        <w:rPr>
          <w:i/>
        </w:rPr>
        <w:t xml:space="preserve"> techniques (</w:t>
      </w:r>
      <w:r>
        <w:rPr>
          <w:i/>
        </w:rPr>
        <w:t>l</w:t>
      </w:r>
      <w:r w:rsidRPr="00581FF0">
        <w:rPr>
          <w:i/>
        </w:rPr>
        <w:t>ots</w:t>
      </w:r>
      <w:r>
        <w:rPr>
          <w:i/>
        </w:rPr>
        <w:t xml:space="preserve"> de travaux</w:t>
      </w:r>
      <w:r w:rsidRPr="00581FF0">
        <w:rPr>
          <w:i/>
        </w:rPr>
        <w:t>, verrous</w:t>
      </w:r>
      <w:r>
        <w:rPr>
          <w:i/>
        </w:rPr>
        <w:t xml:space="preserve"> à lever</w:t>
      </w:r>
      <w:r w:rsidRPr="00581FF0">
        <w:rPr>
          <w:i/>
        </w:rPr>
        <w:t>, risques</w:t>
      </w:r>
      <w:r>
        <w:rPr>
          <w:i/>
        </w:rPr>
        <w:t xml:space="preserve"> identifiés</w:t>
      </w:r>
      <w:r w:rsidRPr="00581FF0">
        <w:rPr>
          <w:i/>
        </w:rPr>
        <w:t xml:space="preserve">, budget et temps passé, planning, etc.), </w:t>
      </w:r>
      <w:r>
        <w:rPr>
          <w:i/>
        </w:rPr>
        <w:t xml:space="preserve">les </w:t>
      </w:r>
      <w:r w:rsidRPr="00581FF0">
        <w:rPr>
          <w:i/>
        </w:rPr>
        <w:t>impacts attendus</w:t>
      </w:r>
      <w:r>
        <w:rPr>
          <w:i/>
        </w:rPr>
        <w:t xml:space="preserve"> y compris </w:t>
      </w:r>
      <w:r w:rsidRPr="00581FF0">
        <w:rPr>
          <w:i/>
        </w:rPr>
        <w:t>impacts socio-économique</w:t>
      </w:r>
      <w:r>
        <w:rPr>
          <w:i/>
        </w:rPr>
        <w:t>s</w:t>
      </w:r>
      <w:r w:rsidRPr="00581FF0">
        <w:rPr>
          <w:i/>
        </w:rPr>
        <w:t xml:space="preserve">, </w:t>
      </w:r>
      <w:r>
        <w:rPr>
          <w:i/>
        </w:rPr>
        <w:t>l’</w:t>
      </w:r>
      <w:r w:rsidRPr="00581FF0">
        <w:rPr>
          <w:i/>
        </w:rPr>
        <w:t>incitativité de l’aide</w:t>
      </w:r>
      <w:r>
        <w:rPr>
          <w:i/>
        </w:rPr>
        <w:t>….</w:t>
      </w:r>
    </w:p>
    <w:p w14:paraId="1E51B2E9" w14:textId="77777777" w:rsidR="00E557D6" w:rsidRDefault="003E23E2" w:rsidP="00E557D6">
      <w:pPr>
        <w:pStyle w:val="Retraitnormal"/>
        <w:ind w:left="0"/>
        <w:rPr>
          <w:i/>
          <w:szCs w:val="24"/>
        </w:rPr>
      </w:pPr>
      <w:r>
        <w:rPr>
          <w:i/>
          <w:szCs w:val="24"/>
        </w:rPr>
        <w:t>(Ne faudrait il pas dire quelque part qu’e</w:t>
      </w:r>
      <w:r w:rsidR="00E557D6" w:rsidRPr="00BE7B67">
        <w:rPr>
          <w:i/>
          <w:szCs w:val="24"/>
        </w:rPr>
        <w:t xml:space="preserve">n fonction de la qualité des dossiers, le comité mixte se réserve le droit de ne sélectionner aucun </w:t>
      </w:r>
      <w:r w:rsidR="00AA6529">
        <w:rPr>
          <w:i/>
          <w:szCs w:val="24"/>
        </w:rPr>
        <w:t>projets</w:t>
      </w:r>
      <w:r>
        <w:rPr>
          <w:i/>
          <w:szCs w:val="24"/>
        </w:rPr>
        <w:t> ?)</w:t>
      </w:r>
    </w:p>
    <w:p w14:paraId="3F496711" w14:textId="77777777" w:rsidR="00E557D6" w:rsidRPr="00AA6529" w:rsidRDefault="00005913" w:rsidP="00AA6529">
      <w:pPr>
        <w:pStyle w:val="Titre3"/>
        <w:ind w:hanging="851"/>
      </w:pPr>
      <w:bookmarkStart w:id="12" w:name="_Toc68784961"/>
      <w:bookmarkStart w:id="13" w:name="_Toc209707048"/>
      <w:r w:rsidRPr="00005913">
        <w:t>Description de l’objectif final visé par le projet proposé dans le cadre de ce</w:t>
      </w:r>
      <w:bookmarkEnd w:id="12"/>
      <w:r w:rsidR="00AA6529">
        <w:t xml:space="preserve"> défi</w:t>
      </w:r>
      <w:bookmarkEnd w:id="13"/>
    </w:p>
    <w:p w14:paraId="7E03C985" w14:textId="77777777" w:rsidR="00E557D6" w:rsidRPr="00910010" w:rsidRDefault="00E557D6" w:rsidP="00E557D6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910010">
        <w:rPr>
          <w:rFonts w:ascii="Times New Roman" w:hAnsi="Times New Roman"/>
          <w:bCs/>
          <w:sz w:val="24"/>
        </w:rPr>
        <w:t xml:space="preserve">En quoi le projet proposé </w:t>
      </w:r>
      <w:r w:rsidR="00434DAD">
        <w:rPr>
          <w:rFonts w:ascii="Times New Roman" w:hAnsi="Times New Roman"/>
          <w:bCs/>
          <w:sz w:val="24"/>
        </w:rPr>
        <w:t>répond-t-il au défi</w:t>
      </w:r>
      <w:r w:rsidR="00AA6529">
        <w:rPr>
          <w:rFonts w:ascii="Times New Roman" w:hAnsi="Times New Roman"/>
          <w:bCs/>
          <w:sz w:val="24"/>
        </w:rPr>
        <w:t xml:space="preserve"> </w:t>
      </w:r>
      <w:r w:rsidRPr="00910010">
        <w:rPr>
          <w:rFonts w:ascii="Times New Roman" w:hAnsi="Times New Roman"/>
          <w:bCs/>
          <w:sz w:val="24"/>
        </w:rPr>
        <w:t>?</w:t>
      </w:r>
    </w:p>
    <w:sdt>
      <w:sdtPr>
        <w:rPr>
          <w:rFonts w:ascii="Times New Roman" w:hAnsi="Times New Roman"/>
          <w:bCs/>
          <w:sz w:val="24"/>
        </w:rPr>
        <w:id w:val="976884820"/>
        <w:showingPlcHdr/>
        <w:text/>
      </w:sdtPr>
      <w:sdtContent>
        <w:p w14:paraId="7256E50E" w14:textId="77777777" w:rsidR="00E557D6" w:rsidRPr="00910010" w:rsidRDefault="00E557D6" w:rsidP="00E557D6">
          <w:pPr>
            <w:pStyle w:val="Paragraphedeliste"/>
            <w:rPr>
              <w:rFonts w:ascii="Times New Roman" w:hAnsi="Times New Roman"/>
              <w:bCs/>
              <w:sz w:val="24"/>
            </w:rPr>
          </w:pPr>
          <w:r w:rsidRPr="00910010">
            <w:rPr>
              <w:rStyle w:val="Textedelespacerserv"/>
            </w:rPr>
            <w:t>Cliquez ici pour taper du texte.</w:t>
          </w:r>
        </w:p>
      </w:sdtContent>
    </w:sdt>
    <w:p w14:paraId="0A9E401A" w14:textId="31017AEF" w:rsidR="00E557D6" w:rsidRPr="00910010" w:rsidRDefault="00E557D6" w:rsidP="00E557D6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910010">
        <w:rPr>
          <w:rFonts w:ascii="Times New Roman" w:hAnsi="Times New Roman"/>
          <w:bCs/>
          <w:sz w:val="24"/>
        </w:rPr>
        <w:t>Préciser les données, produits ou infrastructures spatiales utilisés</w:t>
      </w:r>
      <w:r w:rsidR="00161EAA">
        <w:rPr>
          <w:rFonts w:ascii="Times New Roman" w:hAnsi="Times New Roman"/>
          <w:bCs/>
          <w:sz w:val="24"/>
        </w:rPr>
        <w:t> ; ainsi que les autres données (non spatiales)</w:t>
      </w:r>
    </w:p>
    <w:sdt>
      <w:sdtPr>
        <w:rPr>
          <w:rFonts w:ascii="Times New Roman" w:hAnsi="Times New Roman"/>
          <w:bCs/>
          <w:sz w:val="24"/>
        </w:rPr>
        <w:id w:val="159133510"/>
        <w:showingPlcHdr/>
        <w:text/>
      </w:sdtPr>
      <w:sdtContent>
        <w:p w14:paraId="740DDC37" w14:textId="77777777" w:rsidR="00AA6529" w:rsidRPr="005D49C9" w:rsidRDefault="00E557D6" w:rsidP="005D49C9">
          <w:pPr>
            <w:pStyle w:val="Paragraphedeliste"/>
            <w:rPr>
              <w:rFonts w:ascii="Times New Roman" w:hAnsi="Times New Roman"/>
              <w:bCs/>
              <w:sz w:val="24"/>
            </w:rPr>
          </w:pPr>
          <w:r w:rsidRPr="00910010">
            <w:rPr>
              <w:rStyle w:val="Textedelespacerserv"/>
            </w:rPr>
            <w:t>Cliquez ici pour taper du texte.</w:t>
          </w:r>
        </w:p>
      </w:sdtContent>
    </w:sdt>
    <w:p w14:paraId="52C621B7" w14:textId="77777777" w:rsidR="00054306" w:rsidRPr="00054306" w:rsidRDefault="00054306" w:rsidP="00054306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054306">
        <w:rPr>
          <w:rFonts w:ascii="Times New Roman" w:hAnsi="Times New Roman"/>
          <w:bCs/>
          <w:sz w:val="24"/>
        </w:rPr>
        <w:t>Caractère innovant</w:t>
      </w:r>
      <w:r>
        <w:rPr>
          <w:rFonts w:ascii="Times New Roman" w:hAnsi="Times New Roman"/>
          <w:bCs/>
          <w:sz w:val="24"/>
        </w:rPr>
        <w:t xml:space="preserve"> (variété d’applications possibles, …)</w:t>
      </w:r>
    </w:p>
    <w:p w14:paraId="16084D83" w14:textId="77777777" w:rsidR="00054306" w:rsidRPr="00B13B5F" w:rsidRDefault="00054306" w:rsidP="00B13B5F">
      <w:pPr>
        <w:widowControl/>
        <w:suppressAutoHyphens w:val="0"/>
        <w:spacing w:before="240"/>
        <w:ind w:left="360"/>
        <w:contextualSpacing/>
        <w:rPr>
          <w:rStyle w:val="Textedelespacerserv"/>
        </w:rPr>
      </w:pPr>
      <w:r w:rsidRPr="00B13B5F">
        <w:rPr>
          <w:rStyle w:val="Textedelespacerserv"/>
        </w:rPr>
        <w:t>Cliquez ici pour tapper du texte</w:t>
      </w:r>
    </w:p>
    <w:p w14:paraId="579260DF" w14:textId="77777777" w:rsidR="00434DAD" w:rsidRDefault="003E23E2" w:rsidP="00E557D6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P</w:t>
      </w:r>
      <w:r w:rsidR="00434DAD">
        <w:rPr>
          <w:rFonts w:ascii="Times New Roman" w:hAnsi="Times New Roman"/>
          <w:bCs/>
          <w:sz w:val="24"/>
        </w:rPr>
        <w:t xml:space="preserve">révoyez-vous </w:t>
      </w:r>
      <w:r w:rsidR="009A1026">
        <w:rPr>
          <w:rFonts w:ascii="Times New Roman" w:hAnsi="Times New Roman"/>
          <w:bCs/>
          <w:sz w:val="24"/>
        </w:rPr>
        <w:t xml:space="preserve">de poursuivre </w:t>
      </w:r>
      <w:r>
        <w:rPr>
          <w:rFonts w:ascii="Times New Roman" w:hAnsi="Times New Roman"/>
          <w:bCs/>
          <w:sz w:val="24"/>
        </w:rPr>
        <w:t xml:space="preserve">les travaux </w:t>
      </w:r>
      <w:r w:rsidR="009A1026">
        <w:rPr>
          <w:rFonts w:ascii="Times New Roman" w:hAnsi="Times New Roman"/>
          <w:bCs/>
          <w:sz w:val="24"/>
        </w:rPr>
        <w:t xml:space="preserve">après la réalisation du </w:t>
      </w:r>
      <w:r w:rsidR="00434DAD">
        <w:rPr>
          <w:rFonts w:ascii="Times New Roman" w:hAnsi="Times New Roman"/>
          <w:bCs/>
          <w:sz w:val="24"/>
        </w:rPr>
        <w:t>démonstrateur ?</w:t>
      </w:r>
    </w:p>
    <w:sdt>
      <w:sdtPr>
        <w:rPr>
          <w:rFonts w:ascii="Times New Roman" w:hAnsi="Times New Roman"/>
          <w:bCs/>
          <w:sz w:val="24"/>
        </w:rPr>
        <w:id w:val="1160501151"/>
        <w:showingPlcHdr/>
        <w:text/>
      </w:sdtPr>
      <w:sdtContent>
        <w:p w14:paraId="259B3364" w14:textId="77777777" w:rsidR="00434DAD" w:rsidRPr="00434DAD" w:rsidRDefault="00434DAD" w:rsidP="00434DAD">
          <w:pPr>
            <w:pStyle w:val="Paragraphedeliste"/>
            <w:numPr>
              <w:ilvl w:val="0"/>
              <w:numId w:val="29"/>
            </w:numPr>
            <w:rPr>
              <w:rFonts w:ascii="Times New Roman" w:hAnsi="Times New Roman"/>
              <w:bCs/>
              <w:sz w:val="24"/>
            </w:rPr>
          </w:pPr>
          <w:r w:rsidRPr="00910010">
            <w:rPr>
              <w:rStyle w:val="Textedelespacerserv"/>
            </w:rPr>
            <w:t>Cliquez ici pour taper du texte.</w:t>
          </w:r>
        </w:p>
      </w:sdtContent>
    </w:sdt>
    <w:p w14:paraId="4E0F37C7" w14:textId="77777777" w:rsidR="00B56D80" w:rsidRDefault="00B56D80" w:rsidP="00434DAD">
      <w:pPr>
        <w:pStyle w:val="Paragraphedeliste"/>
        <w:widowControl/>
        <w:numPr>
          <w:ilvl w:val="1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En particulier </w:t>
      </w:r>
      <w:r w:rsidR="003E23E2">
        <w:rPr>
          <w:rFonts w:ascii="Times New Roman" w:hAnsi="Times New Roman"/>
          <w:bCs/>
          <w:sz w:val="24"/>
        </w:rPr>
        <w:t xml:space="preserve">si vous pensez utiliser le démonstrateur </w:t>
      </w:r>
      <w:r>
        <w:rPr>
          <w:rFonts w:ascii="Times New Roman" w:hAnsi="Times New Roman"/>
          <w:bCs/>
          <w:sz w:val="24"/>
        </w:rPr>
        <w:t>:</w:t>
      </w:r>
    </w:p>
    <w:p w14:paraId="38DBACD4" w14:textId="77777777" w:rsidR="00E557D6" w:rsidRDefault="00E557D6" w:rsidP="00B56D80">
      <w:pPr>
        <w:pStyle w:val="Paragraphedeliste"/>
        <w:widowControl/>
        <w:numPr>
          <w:ilvl w:val="2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910010">
        <w:rPr>
          <w:rFonts w:ascii="Times New Roman" w:hAnsi="Times New Roman"/>
          <w:bCs/>
          <w:sz w:val="24"/>
        </w:rPr>
        <w:t>Quels sont les marchés visés, utilisateurs identifiés, prospects commerciaux</w:t>
      </w:r>
      <w:r w:rsidRPr="00910010">
        <w:rPr>
          <w:rStyle w:val="Appelnotedebasdep"/>
          <w:rFonts w:ascii="Times New Roman" w:hAnsi="Times New Roman"/>
          <w:bCs/>
          <w:sz w:val="24"/>
        </w:rPr>
        <w:footnoteReference w:id="1"/>
      </w:r>
      <w:r w:rsidR="00AA6529">
        <w:rPr>
          <w:rFonts w:ascii="Times New Roman" w:hAnsi="Times New Roman"/>
          <w:bCs/>
          <w:sz w:val="24"/>
        </w:rPr>
        <w:t xml:space="preserve"> que l’obtention de ce défi vous permettrait d’atteindre </w:t>
      </w:r>
      <w:r w:rsidRPr="00910010">
        <w:rPr>
          <w:rFonts w:ascii="Times New Roman" w:hAnsi="Times New Roman"/>
          <w:bCs/>
          <w:sz w:val="24"/>
        </w:rPr>
        <w:t xml:space="preserve">? </w:t>
      </w:r>
    </w:p>
    <w:p w14:paraId="5E820B31" w14:textId="77777777" w:rsidR="00434DAD" w:rsidRPr="00B56D80" w:rsidRDefault="00B56D80" w:rsidP="00B56D80">
      <w:pPr>
        <w:pStyle w:val="Paragraphedeliste"/>
        <w:widowControl/>
        <w:numPr>
          <w:ilvl w:val="2"/>
          <w:numId w:val="29"/>
        </w:numPr>
        <w:suppressAutoHyphens w:val="0"/>
        <w:spacing w:before="240"/>
        <w:contextualSpacing/>
        <w:rPr>
          <w:color w:val="808080"/>
        </w:rPr>
      </w:pPr>
      <w:r w:rsidRPr="00B56D80">
        <w:rPr>
          <w:rStyle w:val="Textedelespacerserv"/>
        </w:rPr>
        <w:t>Cliquer ici pour taper du texte</w:t>
      </w:r>
    </w:p>
    <w:p w14:paraId="3DF45043" w14:textId="77777777" w:rsidR="00434DAD" w:rsidRDefault="00434DAD" w:rsidP="00B56D80">
      <w:pPr>
        <w:pStyle w:val="Paragraphedeliste"/>
        <w:widowControl/>
        <w:numPr>
          <w:ilvl w:val="2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910010">
        <w:rPr>
          <w:rFonts w:ascii="Times New Roman" w:hAnsi="Times New Roman"/>
          <w:bCs/>
          <w:sz w:val="24"/>
        </w:rPr>
        <w:t>Comment sera faite la promotion et la diffusion du service au niveau national et à l’international </w:t>
      </w:r>
      <w:r w:rsidR="003E23E2">
        <w:rPr>
          <w:rFonts w:ascii="Times New Roman" w:hAnsi="Times New Roman"/>
          <w:bCs/>
          <w:sz w:val="24"/>
        </w:rPr>
        <w:t xml:space="preserve">si le démonstrateur devient un service opérationnel </w:t>
      </w:r>
      <w:r w:rsidRPr="00910010">
        <w:rPr>
          <w:rFonts w:ascii="Times New Roman" w:hAnsi="Times New Roman"/>
          <w:bCs/>
          <w:sz w:val="24"/>
        </w:rPr>
        <w:t>?</w:t>
      </w:r>
    </w:p>
    <w:p w14:paraId="60B7DEAC" w14:textId="77777777" w:rsidR="00E557D6" w:rsidRDefault="00B56D80" w:rsidP="00B56D80">
      <w:pPr>
        <w:pStyle w:val="Paragraphedeliste"/>
        <w:widowControl/>
        <w:numPr>
          <w:ilvl w:val="2"/>
          <w:numId w:val="29"/>
        </w:numPr>
        <w:suppressAutoHyphens w:val="0"/>
        <w:spacing w:before="240"/>
        <w:contextualSpacing/>
        <w:rPr>
          <w:rStyle w:val="Textedelespacerserv"/>
        </w:rPr>
      </w:pPr>
      <w:r w:rsidRPr="00B56D80">
        <w:rPr>
          <w:rStyle w:val="Textedelespacerserv"/>
        </w:rPr>
        <w:t>Cliquer ici pour taper du texte</w:t>
      </w:r>
    </w:p>
    <w:p w14:paraId="08E65F81" w14:textId="77777777" w:rsidR="003E23E2" w:rsidRDefault="003E23E2" w:rsidP="003E23E2">
      <w:pPr>
        <w:pStyle w:val="Paragraphedeliste"/>
        <w:widowControl/>
        <w:numPr>
          <w:ilvl w:val="2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910010">
        <w:rPr>
          <w:rFonts w:ascii="Times New Roman" w:hAnsi="Times New Roman"/>
          <w:bCs/>
          <w:sz w:val="24"/>
        </w:rPr>
        <w:t>Quelles sont les retombées économiques (emplois, chiffre d’affaires) estimées ?</w:t>
      </w:r>
    </w:p>
    <w:p w14:paraId="08EA8460" w14:textId="77777777" w:rsidR="003E23E2" w:rsidRPr="003E23E2" w:rsidRDefault="003E23E2" w:rsidP="003E23E2">
      <w:pPr>
        <w:pStyle w:val="Paragraphedeliste"/>
        <w:widowControl/>
        <w:numPr>
          <w:ilvl w:val="2"/>
          <w:numId w:val="29"/>
        </w:numPr>
        <w:suppressAutoHyphens w:val="0"/>
        <w:spacing w:before="240"/>
        <w:contextualSpacing/>
        <w:rPr>
          <w:color w:val="808080"/>
        </w:rPr>
      </w:pPr>
      <w:r w:rsidRPr="003E23E2">
        <w:rPr>
          <w:rStyle w:val="Textedelespacerserv"/>
        </w:rPr>
        <w:t>Cliquer ici pour taper du texte</w:t>
      </w:r>
    </w:p>
    <w:p w14:paraId="27E5064E" w14:textId="77777777" w:rsidR="00E557D6" w:rsidRDefault="00E557D6" w:rsidP="00B56D80">
      <w:pPr>
        <w:pStyle w:val="Paragraphedeliste"/>
        <w:widowControl/>
        <w:numPr>
          <w:ilvl w:val="2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910010">
        <w:rPr>
          <w:rFonts w:ascii="Times New Roman" w:hAnsi="Times New Roman"/>
          <w:bCs/>
          <w:sz w:val="24"/>
        </w:rPr>
        <w:t xml:space="preserve">Quels sont les compétiteurs potentiels ? </w:t>
      </w:r>
    </w:p>
    <w:p w14:paraId="182FB75A" w14:textId="77777777" w:rsidR="00E557D6" w:rsidRPr="00B56D80" w:rsidRDefault="00B56D80" w:rsidP="00005913">
      <w:pPr>
        <w:pStyle w:val="Paragraphedeliste"/>
        <w:widowControl/>
        <w:numPr>
          <w:ilvl w:val="2"/>
          <w:numId w:val="29"/>
        </w:numPr>
        <w:suppressAutoHyphens w:val="0"/>
        <w:spacing w:before="240"/>
        <w:contextualSpacing/>
        <w:rPr>
          <w:color w:val="808080"/>
        </w:rPr>
      </w:pPr>
      <w:r w:rsidRPr="00B56D80">
        <w:rPr>
          <w:rStyle w:val="Textedelespacerserv"/>
        </w:rPr>
        <w:t>Cliquer ici pour taper du texte</w:t>
      </w:r>
    </w:p>
    <w:p w14:paraId="7999C970" w14:textId="77777777" w:rsidR="00005913" w:rsidRDefault="00005913" w:rsidP="00005913">
      <w:pPr>
        <w:pStyle w:val="Titre3"/>
        <w:ind w:hanging="851"/>
      </w:pPr>
      <w:bookmarkStart w:id="14" w:name="_Toc68784962"/>
      <w:bookmarkStart w:id="15" w:name="_Toc209707049"/>
      <w:r w:rsidRPr="00005913">
        <w:t>Degré de réalisation atteignable</w:t>
      </w:r>
      <w:bookmarkEnd w:id="14"/>
      <w:bookmarkEnd w:id="15"/>
    </w:p>
    <w:p w14:paraId="1BD1D469" w14:textId="77777777" w:rsidR="00F80543" w:rsidRPr="00910010" w:rsidRDefault="00F80543" w:rsidP="00F80543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910010">
        <w:rPr>
          <w:rFonts w:ascii="Times New Roman" w:hAnsi="Times New Roman"/>
          <w:bCs/>
          <w:sz w:val="24"/>
        </w:rPr>
        <w:t>Quel est le niveau de TRL</w:t>
      </w:r>
      <w:r w:rsidRPr="00910010">
        <w:rPr>
          <w:rStyle w:val="Appelnotedebasdep"/>
          <w:rFonts w:ascii="Times New Roman" w:hAnsi="Times New Roman"/>
          <w:bCs/>
          <w:sz w:val="24"/>
        </w:rPr>
        <w:footnoteReference w:id="2"/>
      </w:r>
      <w:r w:rsidRPr="00910010">
        <w:rPr>
          <w:rFonts w:ascii="Times New Roman" w:hAnsi="Times New Roman"/>
          <w:bCs/>
          <w:sz w:val="24"/>
        </w:rPr>
        <w:t xml:space="preserve"> </w:t>
      </w:r>
    </w:p>
    <w:p w14:paraId="5BCE8A66" w14:textId="77777777" w:rsidR="00F80543" w:rsidRPr="00910010" w:rsidRDefault="00F80543" w:rsidP="00F80543">
      <w:pPr>
        <w:pStyle w:val="Paragraphedeliste"/>
        <w:widowControl/>
        <w:numPr>
          <w:ilvl w:val="1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910010">
        <w:rPr>
          <w:rFonts w:ascii="Times New Roman" w:hAnsi="Times New Roman"/>
          <w:bCs/>
          <w:sz w:val="24"/>
        </w:rPr>
        <w:t xml:space="preserve">en début de projet </w:t>
      </w:r>
      <w:sdt>
        <w:sdtPr>
          <w:rPr>
            <w:rFonts w:ascii="Times New Roman" w:hAnsi="Times New Roman"/>
            <w:bCs/>
            <w:sz w:val="24"/>
          </w:rPr>
          <w:id w:val="-1748101280"/>
          <w:showingPlcHdr/>
          <w:text/>
        </w:sdtPr>
        <w:sdtContent>
          <w:r w:rsidRPr="00910010">
            <w:rPr>
              <w:rStyle w:val="Textedelespacerserv"/>
            </w:rPr>
            <w:t>Cliquez ici pour taper du texte.</w:t>
          </w:r>
        </w:sdtContent>
      </w:sdt>
    </w:p>
    <w:p w14:paraId="1DA0451F" w14:textId="77777777" w:rsidR="00F80543" w:rsidRPr="005D49C9" w:rsidRDefault="00F80543" w:rsidP="005D49C9">
      <w:pPr>
        <w:pStyle w:val="Paragraphedeliste"/>
        <w:widowControl/>
        <w:numPr>
          <w:ilvl w:val="1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910010">
        <w:rPr>
          <w:rFonts w:ascii="Times New Roman" w:hAnsi="Times New Roman"/>
          <w:bCs/>
          <w:sz w:val="24"/>
        </w:rPr>
        <w:t>en fin de projet</w:t>
      </w:r>
      <w:sdt>
        <w:sdtPr>
          <w:rPr>
            <w:rFonts w:ascii="Times New Roman" w:hAnsi="Times New Roman"/>
            <w:bCs/>
            <w:sz w:val="24"/>
          </w:rPr>
          <w:id w:val="255716833"/>
          <w:showingPlcHdr/>
          <w:text/>
        </w:sdtPr>
        <w:sdtContent>
          <w:r w:rsidRPr="00910010">
            <w:rPr>
              <w:rStyle w:val="Textedelespacerserv"/>
            </w:rPr>
            <w:t>Cliquez ici pour taper du texte.</w:t>
          </w:r>
        </w:sdtContent>
      </w:sdt>
    </w:p>
    <w:p w14:paraId="2888767A" w14:textId="77777777" w:rsidR="00F80543" w:rsidRPr="00910010" w:rsidRDefault="00F80543" w:rsidP="00F80543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910010">
        <w:rPr>
          <w:rFonts w:ascii="Times New Roman" w:hAnsi="Times New Roman"/>
          <w:bCs/>
          <w:sz w:val="24"/>
        </w:rPr>
        <w:t>Quels sont les verrous</w:t>
      </w:r>
      <w:r>
        <w:rPr>
          <w:rFonts w:ascii="Times New Roman" w:hAnsi="Times New Roman"/>
          <w:bCs/>
          <w:sz w:val="24"/>
        </w:rPr>
        <w:t xml:space="preserve"> / difficultés techniques</w:t>
      </w:r>
      <w:r w:rsidRPr="00910010">
        <w:rPr>
          <w:rFonts w:ascii="Times New Roman" w:hAnsi="Times New Roman"/>
          <w:bCs/>
          <w:sz w:val="24"/>
        </w:rPr>
        <w:t xml:space="preserve"> à lever ? </w:t>
      </w:r>
    </w:p>
    <w:sdt>
      <w:sdtPr>
        <w:rPr>
          <w:rFonts w:ascii="Times New Roman" w:hAnsi="Times New Roman"/>
          <w:bCs/>
          <w:sz w:val="24"/>
        </w:rPr>
        <w:id w:val="127981958"/>
        <w:showingPlcHdr/>
        <w:text/>
      </w:sdtPr>
      <w:sdtContent>
        <w:p w14:paraId="1635F359" w14:textId="77777777" w:rsidR="00F80543" w:rsidRPr="00910010" w:rsidRDefault="00F80543" w:rsidP="00F80543">
          <w:pPr>
            <w:pStyle w:val="Paragraphedeliste"/>
            <w:rPr>
              <w:rFonts w:ascii="Times New Roman" w:hAnsi="Times New Roman"/>
              <w:bCs/>
              <w:sz w:val="24"/>
            </w:rPr>
          </w:pPr>
          <w:r w:rsidRPr="00910010">
            <w:rPr>
              <w:rStyle w:val="Textedelespacerserv"/>
            </w:rPr>
            <w:t>Cliquez ici pour taper du texte.</w:t>
          </w:r>
        </w:p>
      </w:sdtContent>
    </w:sdt>
    <w:p w14:paraId="2EC56CAF" w14:textId="77777777" w:rsidR="00F80543" w:rsidRPr="00910010" w:rsidRDefault="00F80543" w:rsidP="00F80543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910010">
        <w:rPr>
          <w:rFonts w:ascii="Times New Roman" w:hAnsi="Times New Roman"/>
          <w:bCs/>
          <w:sz w:val="24"/>
        </w:rPr>
        <w:t>Faisabilité (maturité des éléments venant du spatial et des autres domaines…)</w:t>
      </w:r>
    </w:p>
    <w:sdt>
      <w:sdtPr>
        <w:rPr>
          <w:rFonts w:ascii="Times New Roman" w:hAnsi="Times New Roman"/>
          <w:bCs/>
          <w:sz w:val="24"/>
        </w:rPr>
        <w:id w:val="1385604496"/>
        <w:showingPlcHdr/>
        <w:text/>
      </w:sdtPr>
      <w:sdtContent>
        <w:p w14:paraId="66E736C3" w14:textId="77777777" w:rsidR="00F80543" w:rsidRPr="00910010" w:rsidRDefault="00F80543" w:rsidP="00F80543">
          <w:pPr>
            <w:pStyle w:val="Paragraphedeliste"/>
            <w:rPr>
              <w:rFonts w:ascii="Times New Roman" w:hAnsi="Times New Roman"/>
              <w:bCs/>
              <w:sz w:val="24"/>
            </w:rPr>
          </w:pPr>
          <w:r w:rsidRPr="00910010">
            <w:rPr>
              <w:rStyle w:val="Textedelespacerserv"/>
            </w:rPr>
            <w:t>Cliquez ici pour taper du texte.</w:t>
          </w:r>
        </w:p>
      </w:sdtContent>
    </w:sdt>
    <w:p w14:paraId="4F2CB1BA" w14:textId="77777777" w:rsidR="00D75FCF" w:rsidRPr="00B13B5F" w:rsidRDefault="00D75FCF" w:rsidP="00B13B5F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</w:rPr>
      </w:pPr>
      <w:r>
        <w:t>Maîtrise de l’IA en termes d’enchaînement complet dans l’objectif de produire des modèles robustes</w:t>
      </w:r>
    </w:p>
    <w:p w14:paraId="00AB1314" w14:textId="77777777" w:rsidR="00D75FCF" w:rsidRPr="00B13B5F" w:rsidRDefault="00D75FCF" w:rsidP="00B13B5F">
      <w:pPr>
        <w:widowControl/>
        <w:suppressAutoHyphens w:val="0"/>
        <w:spacing w:before="240"/>
        <w:ind w:left="360"/>
        <w:contextualSpacing/>
        <w:rPr>
          <w:rStyle w:val="Textedelespacerserv"/>
        </w:rPr>
      </w:pPr>
      <w:r w:rsidRPr="00B13B5F">
        <w:rPr>
          <w:rStyle w:val="Textedelespacerserv"/>
        </w:rPr>
        <w:lastRenderedPageBreak/>
        <w:t>Cliquer ici pour taper du texte</w:t>
      </w:r>
    </w:p>
    <w:p w14:paraId="3E0785F6" w14:textId="77777777" w:rsidR="00054306" w:rsidRDefault="00054306" w:rsidP="00B13B5F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</w:rPr>
      </w:pPr>
      <w:r w:rsidRPr="00B13B5F">
        <w:rPr>
          <w:rFonts w:ascii="Times New Roman" w:hAnsi="Times New Roman"/>
          <w:bCs/>
          <w:sz w:val="24"/>
        </w:rPr>
        <w:t>Maturité du candidat pour proposer un bouquet de services atteignables</w:t>
      </w:r>
    </w:p>
    <w:sdt>
      <w:sdtPr>
        <w:rPr>
          <w:rFonts w:ascii="Times New Roman" w:hAnsi="Times New Roman"/>
          <w:bCs/>
          <w:sz w:val="24"/>
        </w:rPr>
        <w:id w:val="-438216342"/>
        <w:showingPlcHdr/>
        <w:text/>
      </w:sdtPr>
      <w:sdtContent>
        <w:p w14:paraId="41AB01D7" w14:textId="77777777" w:rsidR="00054306" w:rsidRPr="00B13B5F" w:rsidRDefault="00054306" w:rsidP="00B13B5F">
          <w:pPr>
            <w:ind w:left="360"/>
            <w:rPr>
              <w:rFonts w:ascii="Times New Roman" w:hAnsi="Times New Roman"/>
            </w:rPr>
          </w:pPr>
          <w:r w:rsidRPr="00910010">
            <w:rPr>
              <w:rStyle w:val="Textedelespacerserv"/>
            </w:rPr>
            <w:t>Cliquez ici pour taper du texte.</w:t>
          </w:r>
        </w:p>
      </w:sdtContent>
    </w:sdt>
    <w:p w14:paraId="58726162" w14:textId="77777777" w:rsidR="00005913" w:rsidRDefault="005D49C9" w:rsidP="005D49C9">
      <w:pPr>
        <w:pStyle w:val="Titre3"/>
      </w:pPr>
      <w:bookmarkStart w:id="16" w:name="_Toc209707050"/>
      <w:r>
        <w:t>Enjeux RSE</w:t>
      </w:r>
      <w:bookmarkEnd w:id="16"/>
    </w:p>
    <w:p w14:paraId="370EC2FF" w14:textId="77777777" w:rsidR="00C16881" w:rsidRDefault="00C16881" w:rsidP="003E23E2">
      <w:pPr>
        <w:pStyle w:val="Paragraphedeliste"/>
        <w:numPr>
          <w:ilvl w:val="0"/>
          <w:numId w:val="29"/>
        </w:numPr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Analyse et maîtrise des enjeux d’IA de Confiance pour la solution proposée</w:t>
      </w:r>
    </w:p>
    <w:p w14:paraId="4C5B74AC" w14:textId="77777777" w:rsidR="00C16881" w:rsidRDefault="00C16881" w:rsidP="00B13B5F">
      <w:pPr>
        <w:pStyle w:val="Paragraphedeliste"/>
        <w:ind w:left="720"/>
        <w:rPr>
          <w:rFonts w:ascii="Times New Roman" w:hAnsi="Times New Roman"/>
          <w:bCs/>
          <w:sz w:val="24"/>
        </w:rPr>
      </w:pPr>
    </w:p>
    <w:p w14:paraId="6B97C1A0" w14:textId="77777777" w:rsidR="005D49C9" w:rsidRPr="003E23E2" w:rsidRDefault="00434DAD" w:rsidP="003E23E2">
      <w:pPr>
        <w:pStyle w:val="Paragraphedeliste"/>
        <w:numPr>
          <w:ilvl w:val="0"/>
          <w:numId w:val="29"/>
        </w:numPr>
        <w:rPr>
          <w:rFonts w:ascii="Times New Roman" w:hAnsi="Times New Roman"/>
          <w:bCs/>
          <w:sz w:val="24"/>
        </w:rPr>
      </w:pPr>
      <w:r w:rsidRPr="003E23E2">
        <w:rPr>
          <w:rFonts w:ascii="Times New Roman" w:hAnsi="Times New Roman"/>
          <w:bCs/>
          <w:sz w:val="24"/>
        </w:rPr>
        <w:t>Pourriez-vous</w:t>
      </w:r>
      <w:r w:rsidR="00AB38AC" w:rsidRPr="003E23E2">
        <w:rPr>
          <w:rFonts w:ascii="Times New Roman" w:hAnsi="Times New Roman"/>
          <w:bCs/>
          <w:sz w:val="24"/>
        </w:rPr>
        <w:t xml:space="preserve"> présenter vos atouts </w:t>
      </w:r>
      <w:r w:rsidR="005D49C9" w:rsidRPr="003E23E2">
        <w:rPr>
          <w:rFonts w:ascii="Times New Roman" w:hAnsi="Times New Roman"/>
          <w:bCs/>
          <w:sz w:val="24"/>
        </w:rPr>
        <w:t>en termes d’optimisation performance/coût calculatoire</w:t>
      </w:r>
      <w:r w:rsidR="00AB38AC" w:rsidRPr="003E23E2">
        <w:rPr>
          <w:rFonts w:ascii="Times New Roman" w:hAnsi="Times New Roman"/>
          <w:bCs/>
          <w:sz w:val="24"/>
        </w:rPr>
        <w:t>, et plus globalement, présenter une analyse de votre</w:t>
      </w:r>
      <w:r w:rsidR="005D49C9" w:rsidRPr="003E23E2">
        <w:rPr>
          <w:rFonts w:ascii="Times New Roman" w:hAnsi="Times New Roman"/>
          <w:bCs/>
          <w:sz w:val="24"/>
        </w:rPr>
        <w:t xml:space="preserve"> solution technique sur le plan de l’émission de gaz à effet de serre (ensemble du pipeline dont l’énergie utilisée pour les infrastructures). </w:t>
      </w:r>
    </w:p>
    <w:sdt>
      <w:sdtPr>
        <w:rPr>
          <w:rStyle w:val="Textedelespacerserv"/>
        </w:rPr>
        <w:id w:val="-945920881"/>
        <w:showingPlcHdr/>
        <w:text/>
      </w:sdtPr>
      <w:sdtContent>
        <w:p w14:paraId="37EBFA7B" w14:textId="77777777" w:rsidR="00AB38AC" w:rsidRDefault="00AB38AC" w:rsidP="00AB38AC">
          <w:pPr>
            <w:pStyle w:val="Paragraphedeliste"/>
            <w:rPr>
              <w:rStyle w:val="Textedelespacerserv"/>
            </w:rPr>
          </w:pPr>
          <w:r w:rsidRPr="00910010">
            <w:rPr>
              <w:rStyle w:val="Textedelespacerserv"/>
            </w:rPr>
            <w:t>Cliquez ici pour taper du texte.</w:t>
          </w:r>
        </w:p>
      </w:sdtContent>
    </w:sdt>
    <w:p w14:paraId="72F51520" w14:textId="77777777" w:rsidR="005D49C9" w:rsidRDefault="005D49C9" w:rsidP="005D49C9"/>
    <w:p w14:paraId="3F3861AA" w14:textId="77777777" w:rsidR="005D49C9" w:rsidRPr="00910010" w:rsidRDefault="005D49C9" w:rsidP="005D49C9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910010">
        <w:rPr>
          <w:rFonts w:ascii="Times New Roman" w:hAnsi="Times New Roman"/>
          <w:bCs/>
          <w:sz w:val="24"/>
        </w:rPr>
        <w:t xml:space="preserve">Quelles sont les retombées sociétales (contribution </w:t>
      </w:r>
      <w:r w:rsidRPr="00910010">
        <w:rPr>
          <w:rFonts w:ascii="Marianne" w:hAnsi="Marianne"/>
        </w:rPr>
        <w:t>aux défis sociétaux, objectifs de développement durable…)</w:t>
      </w:r>
      <w:r>
        <w:rPr>
          <w:rFonts w:ascii="Marianne" w:hAnsi="Marianne"/>
        </w:rPr>
        <w:t xml:space="preserve"> </w:t>
      </w:r>
      <w:r w:rsidRPr="00910010">
        <w:rPr>
          <w:rFonts w:ascii="Times New Roman" w:hAnsi="Times New Roman"/>
          <w:bCs/>
          <w:sz w:val="24"/>
        </w:rPr>
        <w:t>?</w:t>
      </w:r>
    </w:p>
    <w:sdt>
      <w:sdtPr>
        <w:rPr>
          <w:rStyle w:val="Textedelespacerserv"/>
        </w:rPr>
        <w:id w:val="-106421943"/>
        <w:showingPlcHdr/>
        <w:text/>
      </w:sdtPr>
      <w:sdtContent>
        <w:p w14:paraId="7107861B" w14:textId="77777777" w:rsidR="005D49C9" w:rsidRPr="00910010" w:rsidRDefault="005D49C9" w:rsidP="005D49C9">
          <w:pPr>
            <w:pStyle w:val="Paragraphedeliste"/>
            <w:rPr>
              <w:rStyle w:val="Textedelespacerserv"/>
            </w:rPr>
          </w:pPr>
          <w:r w:rsidRPr="00910010">
            <w:rPr>
              <w:rStyle w:val="Textedelespacerserv"/>
            </w:rPr>
            <w:t>Cliquez ici pour taper du texte.</w:t>
          </w:r>
        </w:p>
      </w:sdtContent>
    </w:sdt>
    <w:p w14:paraId="48B0A15C" w14:textId="77777777" w:rsidR="00054306" w:rsidRPr="00B13B5F" w:rsidRDefault="00054306" w:rsidP="00B13B5F"/>
    <w:p w14:paraId="3B2B2176" w14:textId="77777777" w:rsidR="009A1026" w:rsidRDefault="009A1026" w:rsidP="009A1026">
      <w:pPr>
        <w:pStyle w:val="Titre3"/>
        <w:rPr>
          <w:lang w:eastAsia="fr-FR"/>
        </w:rPr>
      </w:pPr>
      <w:bookmarkStart w:id="17" w:name="_Toc209707051"/>
      <w:r>
        <w:rPr>
          <w:lang w:eastAsia="fr-FR"/>
        </w:rPr>
        <w:t xml:space="preserve">Synergie avec le CNES </w:t>
      </w:r>
      <w:r w:rsidR="003E23E2">
        <w:rPr>
          <w:lang w:eastAsia="fr-FR"/>
        </w:rPr>
        <w:t xml:space="preserve">qui est le </w:t>
      </w:r>
      <w:r>
        <w:rPr>
          <w:lang w:eastAsia="fr-FR"/>
        </w:rPr>
        <w:t xml:space="preserve">sponsor du défi </w:t>
      </w:r>
      <w:r w:rsidR="00B56D80">
        <w:rPr>
          <w:lang w:eastAsia="fr-FR"/>
        </w:rPr>
        <w:t>auprès</w:t>
      </w:r>
      <w:r>
        <w:rPr>
          <w:lang w:eastAsia="fr-FR"/>
        </w:rPr>
        <w:t xml:space="preserve"> du conseil régional d’Ile de France</w:t>
      </w:r>
      <w:bookmarkEnd w:id="17"/>
    </w:p>
    <w:p w14:paraId="00AF79F2" w14:textId="77777777" w:rsidR="009A1026" w:rsidRPr="009A1026" w:rsidRDefault="003E23E2" w:rsidP="009A1026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Quelle sera l’</w:t>
      </w:r>
      <w:r w:rsidR="009A1026">
        <w:rPr>
          <w:rFonts w:ascii="Times New Roman" w:hAnsi="Times New Roman"/>
          <w:bCs/>
          <w:sz w:val="24"/>
        </w:rPr>
        <w:t>a</w:t>
      </w:r>
      <w:r w:rsidR="009A1026" w:rsidRPr="009A1026">
        <w:rPr>
          <w:rFonts w:ascii="Times New Roman" w:hAnsi="Times New Roman"/>
          <w:bCs/>
          <w:sz w:val="24"/>
        </w:rPr>
        <w:t xml:space="preserve">uditabilité </w:t>
      </w:r>
      <w:r w:rsidR="009A1026">
        <w:rPr>
          <w:rFonts w:ascii="Times New Roman" w:hAnsi="Times New Roman"/>
          <w:bCs/>
          <w:sz w:val="24"/>
        </w:rPr>
        <w:t xml:space="preserve">par le CNES </w:t>
      </w:r>
      <w:r w:rsidR="009A1026" w:rsidRPr="009A1026">
        <w:rPr>
          <w:rFonts w:ascii="Times New Roman" w:hAnsi="Times New Roman"/>
          <w:bCs/>
          <w:sz w:val="24"/>
        </w:rPr>
        <w:t xml:space="preserve">et </w:t>
      </w:r>
      <w:r w:rsidR="009A1026">
        <w:rPr>
          <w:rFonts w:ascii="Times New Roman" w:hAnsi="Times New Roman"/>
          <w:bCs/>
          <w:sz w:val="24"/>
        </w:rPr>
        <w:t>l’explicabilité</w:t>
      </w:r>
      <w:r w:rsidR="009A1026" w:rsidRPr="009A1026">
        <w:rPr>
          <w:rFonts w:ascii="Times New Roman" w:hAnsi="Times New Roman"/>
          <w:bCs/>
          <w:sz w:val="24"/>
        </w:rPr>
        <w:t xml:space="preserve"> des algorithmes proposés</w:t>
      </w:r>
      <w:r w:rsidR="009A1026">
        <w:rPr>
          <w:rFonts w:ascii="Times New Roman" w:hAnsi="Times New Roman"/>
          <w:bCs/>
          <w:sz w:val="24"/>
        </w:rPr>
        <w:t xml:space="preserve"> que vous proposez ?</w:t>
      </w:r>
    </w:p>
    <w:p w14:paraId="66E5F6BA" w14:textId="77777777" w:rsidR="009A1026" w:rsidRDefault="00000000" w:rsidP="009A1026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sdt>
        <w:sdtPr>
          <w:rPr>
            <w:rFonts w:ascii="Times New Roman" w:hAnsi="Times New Roman"/>
            <w:bCs/>
            <w:sz w:val="24"/>
          </w:rPr>
          <w:id w:val="-1757894650"/>
          <w:showingPlcHdr/>
          <w:text/>
        </w:sdtPr>
        <w:sdtContent>
          <w:r w:rsidR="009A1026" w:rsidRPr="00910010">
            <w:rPr>
              <w:rStyle w:val="Textedelespacerserv"/>
            </w:rPr>
            <w:t>Cliquez ici pour taper du texte.</w:t>
          </w:r>
        </w:sdtContent>
      </w:sdt>
      <w:r w:rsidR="009A1026" w:rsidRPr="00910010">
        <w:rPr>
          <w:rFonts w:ascii="Times New Roman" w:hAnsi="Times New Roman"/>
          <w:bCs/>
          <w:sz w:val="24"/>
        </w:rPr>
        <w:t xml:space="preserve"> </w:t>
      </w:r>
    </w:p>
    <w:p w14:paraId="1F373828" w14:textId="77777777" w:rsidR="00C16881" w:rsidRPr="00C16881" w:rsidRDefault="00C16881" w:rsidP="00C16881">
      <w:pPr>
        <w:pStyle w:val="Paragraphedeliste"/>
        <w:numPr>
          <w:ilvl w:val="0"/>
          <w:numId w:val="29"/>
        </w:numPr>
        <w:spacing w:after="120"/>
        <w:rPr>
          <w:rFonts w:cstheme="minorHAnsi"/>
        </w:rPr>
      </w:pPr>
      <w:r w:rsidRPr="00C16881">
        <w:rPr>
          <w:rFonts w:cstheme="minorHAnsi"/>
        </w:rPr>
        <w:t xml:space="preserve">conditions d’accès aux réalisations par le CNES), de </w:t>
      </w:r>
      <w:r w:rsidRPr="00C16881">
        <w:rPr>
          <w:rFonts w:cstheme="minorHAnsi"/>
          <w:b/>
        </w:rPr>
        <w:t>travailler avec le CNES à la mise en place d’une collaboration dans le cadre de la réalisation du démonstrateur</w:t>
      </w:r>
      <w:r w:rsidRPr="00C16881">
        <w:rPr>
          <w:rFonts w:cstheme="minorHAnsi"/>
        </w:rPr>
        <w:t xml:space="preserve">. </w:t>
      </w:r>
    </w:p>
    <w:p w14:paraId="24721BC4" w14:textId="77777777" w:rsidR="00C16881" w:rsidRDefault="00C16881" w:rsidP="009A1026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</w:p>
    <w:p w14:paraId="48A001BF" w14:textId="77777777" w:rsidR="009A1026" w:rsidRDefault="009A1026" w:rsidP="009A1026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Quelles seront les conditions d’utilisation des algorithmes et du démonstrateur par le CNES ?</w:t>
      </w:r>
    </w:p>
    <w:p w14:paraId="3D6FEA88" w14:textId="77777777" w:rsidR="009A1026" w:rsidRDefault="00000000" w:rsidP="009A1026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sdt>
        <w:sdtPr>
          <w:rPr>
            <w:rFonts w:ascii="Times New Roman" w:hAnsi="Times New Roman"/>
            <w:bCs/>
            <w:sz w:val="24"/>
          </w:rPr>
          <w:id w:val="19599220"/>
          <w:showingPlcHdr/>
          <w:text/>
        </w:sdtPr>
        <w:sdtContent>
          <w:r w:rsidR="009A1026" w:rsidRPr="00910010">
            <w:rPr>
              <w:rStyle w:val="Textedelespacerserv"/>
            </w:rPr>
            <w:t>Cliquez ici pour taper du texte.</w:t>
          </w:r>
        </w:sdtContent>
      </w:sdt>
      <w:r w:rsidR="009A1026" w:rsidRPr="00910010">
        <w:rPr>
          <w:rFonts w:ascii="Times New Roman" w:hAnsi="Times New Roman"/>
          <w:bCs/>
          <w:sz w:val="24"/>
        </w:rPr>
        <w:t xml:space="preserve"> </w:t>
      </w:r>
    </w:p>
    <w:p w14:paraId="09853DB3" w14:textId="77777777" w:rsidR="009A1026" w:rsidRDefault="009A1026" w:rsidP="009A1026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Quels supports seront demandés au CNES pour le développement du démonstrateur ?</w:t>
      </w:r>
    </w:p>
    <w:p w14:paraId="579CAAC8" w14:textId="77777777" w:rsidR="00B80C9B" w:rsidRPr="00B56D80" w:rsidRDefault="00000000" w:rsidP="00B56D80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sdt>
        <w:sdtPr>
          <w:rPr>
            <w:rFonts w:ascii="Times New Roman" w:hAnsi="Times New Roman"/>
            <w:bCs/>
            <w:sz w:val="24"/>
          </w:rPr>
          <w:id w:val="1601293817"/>
          <w:showingPlcHdr/>
          <w:text/>
        </w:sdtPr>
        <w:sdtContent>
          <w:r w:rsidR="009A1026" w:rsidRPr="00910010">
            <w:rPr>
              <w:rStyle w:val="Textedelespacerserv"/>
            </w:rPr>
            <w:t>Cliquez ici pour taper du texte.</w:t>
          </w:r>
        </w:sdtContent>
      </w:sdt>
      <w:r w:rsidR="009A1026" w:rsidRPr="00910010">
        <w:rPr>
          <w:rFonts w:ascii="Times New Roman" w:hAnsi="Times New Roman"/>
          <w:bCs/>
          <w:sz w:val="24"/>
        </w:rPr>
        <w:t xml:space="preserve"> </w:t>
      </w:r>
    </w:p>
    <w:p w14:paraId="3050A1AF" w14:textId="77777777" w:rsidR="00005913" w:rsidRDefault="00005913" w:rsidP="00AA6529">
      <w:pPr>
        <w:pStyle w:val="Titre3"/>
      </w:pPr>
      <w:bookmarkStart w:id="18" w:name="_Toc209707052"/>
      <w:r>
        <w:t>PLAN DE TRAVAIL &amp; BUDGET PREVISIONNEL</w:t>
      </w:r>
      <w:bookmarkEnd w:id="18"/>
    </w:p>
    <w:p w14:paraId="2057870D" w14:textId="1BE0833A" w:rsidR="00B80C9B" w:rsidRDefault="003E23E2" w:rsidP="00B80C9B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Préciser les l</w:t>
      </w:r>
      <w:r w:rsidR="00AB38AC">
        <w:rPr>
          <w:rFonts w:ascii="Times New Roman" w:hAnsi="Times New Roman"/>
          <w:bCs/>
          <w:sz w:val="24"/>
        </w:rPr>
        <w:t>ots qui seront</w:t>
      </w:r>
      <w:r w:rsidR="00AA6529">
        <w:rPr>
          <w:rFonts w:ascii="Times New Roman" w:hAnsi="Times New Roman"/>
          <w:bCs/>
          <w:sz w:val="24"/>
        </w:rPr>
        <w:t xml:space="preserve"> réalisés</w:t>
      </w:r>
      <w:r w:rsidR="00983423">
        <w:rPr>
          <w:rFonts w:ascii="Times New Roman" w:hAnsi="Times New Roman"/>
          <w:bCs/>
          <w:sz w:val="24"/>
        </w:rPr>
        <w:t xml:space="preserve"> et le plan de développement</w:t>
      </w:r>
      <w:r w:rsidR="00B80C9B">
        <w:rPr>
          <w:rFonts w:ascii="Times New Roman" w:hAnsi="Times New Roman"/>
          <w:bCs/>
          <w:sz w:val="24"/>
        </w:rPr>
        <w:t xml:space="preserve"> (préciser les principales tâches, jalons</w:t>
      </w:r>
      <w:r w:rsidR="00161EAA">
        <w:rPr>
          <w:rFonts w:ascii="Times New Roman" w:hAnsi="Times New Roman"/>
          <w:bCs/>
          <w:sz w:val="24"/>
        </w:rPr>
        <w:t>, mode de suivi</w:t>
      </w:r>
      <w:r w:rsidR="00B80C9B">
        <w:rPr>
          <w:rFonts w:ascii="Times New Roman" w:hAnsi="Times New Roman"/>
          <w:bCs/>
          <w:sz w:val="24"/>
        </w:rPr>
        <w:t xml:space="preserve"> et </w:t>
      </w:r>
      <w:r w:rsidR="00B80C9B" w:rsidRPr="00B13B5F">
        <w:rPr>
          <w:rFonts w:ascii="Times New Roman" w:hAnsi="Times New Roman"/>
          <w:b/>
          <w:bCs/>
          <w:sz w:val="24"/>
        </w:rPr>
        <w:t>livrables</w:t>
      </w:r>
      <w:r w:rsidR="00B80C9B">
        <w:rPr>
          <w:rFonts w:ascii="Times New Roman" w:hAnsi="Times New Roman"/>
          <w:bCs/>
          <w:sz w:val="24"/>
        </w:rPr>
        <w:t>)</w:t>
      </w:r>
    </w:p>
    <w:sdt>
      <w:sdtPr>
        <w:rPr>
          <w:rFonts w:ascii="Times New Roman" w:hAnsi="Times New Roman"/>
          <w:bCs/>
          <w:sz w:val="24"/>
        </w:rPr>
        <w:id w:val="1527604791"/>
        <w:showingPlcHdr/>
        <w:text/>
      </w:sdtPr>
      <w:sdtContent>
        <w:p w14:paraId="58E4B458" w14:textId="77777777" w:rsidR="00B80C9B" w:rsidRPr="00AA6529" w:rsidRDefault="00B80C9B" w:rsidP="00AA6529">
          <w:pPr>
            <w:pStyle w:val="Paragraphedeliste"/>
            <w:rPr>
              <w:rFonts w:ascii="Times New Roman" w:hAnsi="Times New Roman"/>
              <w:bCs/>
              <w:sz w:val="24"/>
            </w:rPr>
          </w:pPr>
          <w:r w:rsidRPr="00533F8F">
            <w:rPr>
              <w:rStyle w:val="Textedelespacerserv"/>
            </w:rPr>
            <w:t>Cliquez ici pour taper du texte.</w:t>
          </w:r>
        </w:p>
      </w:sdtContent>
    </w:sdt>
    <w:p w14:paraId="58E77DC4" w14:textId="77777777" w:rsidR="00983423" w:rsidRDefault="00983423" w:rsidP="00B80C9B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En particulier, préciser le plan de validation des performances applicatives</w:t>
      </w:r>
    </w:p>
    <w:p w14:paraId="43D0B453" w14:textId="77777777" w:rsidR="009A1026" w:rsidRDefault="003E23E2" w:rsidP="00B80C9B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Que</w:t>
      </w:r>
      <w:r w:rsidR="00983423">
        <w:rPr>
          <w:rFonts w:ascii="Times New Roman" w:hAnsi="Times New Roman"/>
          <w:bCs/>
          <w:sz w:val="24"/>
        </w:rPr>
        <w:t>l</w:t>
      </w:r>
      <w:r>
        <w:rPr>
          <w:rFonts w:ascii="Times New Roman" w:hAnsi="Times New Roman"/>
          <w:bCs/>
          <w:sz w:val="24"/>
        </w:rPr>
        <w:t>le est l’o</w:t>
      </w:r>
      <w:r w:rsidR="009A1026">
        <w:rPr>
          <w:rFonts w:ascii="Times New Roman" w:hAnsi="Times New Roman"/>
          <w:bCs/>
          <w:sz w:val="24"/>
        </w:rPr>
        <w:t>rganisation proposée en interne du projet </w:t>
      </w:r>
      <w:r w:rsidR="00B56D80">
        <w:rPr>
          <w:rFonts w:ascii="Times New Roman" w:hAnsi="Times New Roman"/>
          <w:bCs/>
          <w:sz w:val="24"/>
        </w:rPr>
        <w:t>et avec le sponsor</w:t>
      </w:r>
      <w:r w:rsidR="009A1026">
        <w:rPr>
          <w:rFonts w:ascii="Times New Roman" w:hAnsi="Times New Roman"/>
          <w:bCs/>
          <w:sz w:val="24"/>
        </w:rPr>
        <w:t>?</w:t>
      </w:r>
    </w:p>
    <w:sdt>
      <w:sdtPr>
        <w:rPr>
          <w:rFonts w:ascii="Times New Roman" w:hAnsi="Times New Roman"/>
          <w:bCs/>
          <w:sz w:val="24"/>
        </w:rPr>
        <w:id w:val="-998497631"/>
        <w:showingPlcHdr/>
        <w:text/>
      </w:sdtPr>
      <w:sdtContent>
        <w:p w14:paraId="38A2B21D" w14:textId="77777777" w:rsidR="009A1026" w:rsidRPr="009A1026" w:rsidRDefault="009A1026" w:rsidP="009A1026">
          <w:pPr>
            <w:pStyle w:val="Paragraphedeliste"/>
            <w:numPr>
              <w:ilvl w:val="0"/>
              <w:numId w:val="29"/>
            </w:numPr>
            <w:rPr>
              <w:rFonts w:ascii="Times New Roman" w:hAnsi="Times New Roman"/>
              <w:bCs/>
              <w:sz w:val="24"/>
            </w:rPr>
          </w:pPr>
          <w:r w:rsidRPr="00533F8F">
            <w:rPr>
              <w:rStyle w:val="Textedelespacerserv"/>
            </w:rPr>
            <w:t>Cliquez ici pour taper du texte.</w:t>
          </w:r>
        </w:p>
      </w:sdtContent>
    </w:sdt>
    <w:p w14:paraId="5497D3D5" w14:textId="77777777" w:rsidR="00B80C9B" w:rsidRDefault="000D1858" w:rsidP="00B80C9B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Présenter la s</w:t>
      </w:r>
      <w:r w:rsidR="00B80C9B" w:rsidRPr="00D84A0D">
        <w:rPr>
          <w:rFonts w:ascii="Times New Roman" w:hAnsi="Times New Roman"/>
          <w:bCs/>
          <w:sz w:val="24"/>
        </w:rPr>
        <w:t xml:space="preserve">ynthèse des coûts </w:t>
      </w:r>
      <w:r w:rsidR="00B80C9B">
        <w:rPr>
          <w:rFonts w:ascii="Times New Roman" w:hAnsi="Times New Roman"/>
          <w:bCs/>
          <w:sz w:val="24"/>
        </w:rPr>
        <w:t xml:space="preserve">totaux </w:t>
      </w:r>
      <w:r w:rsidR="00B80C9B" w:rsidRPr="00D84A0D">
        <w:rPr>
          <w:rFonts w:ascii="Times New Roman" w:hAnsi="Times New Roman"/>
          <w:bCs/>
          <w:sz w:val="24"/>
        </w:rPr>
        <w:t>du projet</w:t>
      </w:r>
      <w:r w:rsidR="00B80C9B">
        <w:rPr>
          <w:rFonts w:ascii="Times New Roman" w:hAnsi="Times New Roman"/>
          <w:bCs/>
          <w:sz w:val="24"/>
        </w:rPr>
        <w:t xml:space="preserve"> (montant, nature)</w:t>
      </w:r>
      <w:r w:rsidR="00AA6529">
        <w:rPr>
          <w:rFonts w:ascii="Times New Roman" w:hAnsi="Times New Roman"/>
          <w:bCs/>
          <w:sz w:val="24"/>
        </w:rPr>
        <w:t xml:space="preserve"> détaillant </w:t>
      </w:r>
      <w:r w:rsidR="00AB38AC">
        <w:rPr>
          <w:rFonts w:ascii="Times New Roman" w:hAnsi="Times New Roman"/>
          <w:bCs/>
          <w:sz w:val="24"/>
        </w:rPr>
        <w:t xml:space="preserve">aussi </w:t>
      </w:r>
      <w:r w:rsidR="00AA6529">
        <w:rPr>
          <w:rFonts w:ascii="Times New Roman" w:hAnsi="Times New Roman"/>
          <w:bCs/>
          <w:sz w:val="24"/>
        </w:rPr>
        <w:t>la justification du montant d’autofinancement</w:t>
      </w:r>
      <w:r w:rsidR="00B80C9B">
        <w:rPr>
          <w:rFonts w:ascii="Times New Roman" w:hAnsi="Times New Roman"/>
          <w:bCs/>
          <w:sz w:val="24"/>
        </w:rPr>
        <w:t xml:space="preserve"> et éventuellement les sources complémentaires de financement envisagées (autre a</w:t>
      </w:r>
      <w:r w:rsidR="00AA6529">
        <w:rPr>
          <w:rFonts w:ascii="Times New Roman" w:hAnsi="Times New Roman"/>
          <w:bCs/>
          <w:sz w:val="24"/>
        </w:rPr>
        <w:t xml:space="preserve">ppel à projet, </w:t>
      </w:r>
      <w:r w:rsidR="00B80C9B">
        <w:rPr>
          <w:rFonts w:ascii="Times New Roman" w:hAnsi="Times New Roman"/>
          <w:bCs/>
          <w:sz w:val="24"/>
        </w:rPr>
        <w:t>levée de fonds…)</w:t>
      </w:r>
    </w:p>
    <w:p w14:paraId="5FA66F4A" w14:textId="77777777" w:rsidR="00B80C9B" w:rsidRDefault="00000000" w:rsidP="00B80C9B">
      <w:pPr>
        <w:pStyle w:val="Paragraphedeliste"/>
        <w:rPr>
          <w:rFonts w:ascii="Times New Roman" w:hAnsi="Times New Roman"/>
          <w:bCs/>
          <w:sz w:val="24"/>
        </w:rPr>
      </w:pPr>
      <w:sdt>
        <w:sdtPr>
          <w:rPr>
            <w:rFonts w:ascii="Times New Roman" w:hAnsi="Times New Roman"/>
            <w:bCs/>
            <w:sz w:val="24"/>
          </w:rPr>
          <w:id w:val="-1650970202"/>
          <w:showingPlcHdr/>
          <w:text/>
        </w:sdtPr>
        <w:sdtContent>
          <w:r w:rsidR="00B80C9B" w:rsidRPr="00533F8F">
            <w:rPr>
              <w:rStyle w:val="Textedelespacerserv"/>
            </w:rPr>
            <w:t>Cliquez ici pour taper du texte.</w:t>
          </w:r>
        </w:sdtContent>
      </w:sdt>
    </w:p>
    <w:p w14:paraId="0F084CB7" w14:textId="77777777" w:rsidR="00DA32D9" w:rsidRDefault="00DA32D9">
      <w:pPr>
        <w:widowControl/>
        <w:suppressAutoHyphens w:val="0"/>
      </w:pPr>
      <w:r>
        <w:br w:type="page"/>
      </w:r>
    </w:p>
    <w:p w14:paraId="4C73D25C" w14:textId="77777777" w:rsidR="00005913" w:rsidRPr="00005913" w:rsidRDefault="00005913" w:rsidP="00005913"/>
    <w:p w14:paraId="793DC4A8" w14:textId="77777777" w:rsidR="00B56D80" w:rsidRDefault="00B56D80" w:rsidP="00B56D80">
      <w:pPr>
        <w:pStyle w:val="Titre1"/>
      </w:pPr>
      <w:bookmarkStart w:id="19" w:name="_Toc209707054"/>
      <w:r>
        <w:t>Défi 2 Geo-VLM</w:t>
      </w:r>
      <w:bookmarkEnd w:id="19"/>
    </w:p>
    <w:p w14:paraId="51AE668D" w14:textId="77777777" w:rsidR="00B56D80" w:rsidRPr="000D1858" w:rsidRDefault="00B56D80" w:rsidP="00B56D80">
      <w:pPr>
        <w:jc w:val="both"/>
        <w:rPr>
          <w:i/>
        </w:rPr>
      </w:pPr>
      <w:r>
        <w:t>(A ne remplir que si vous répondez à ce défi)</w:t>
      </w:r>
    </w:p>
    <w:p w14:paraId="2AA12370" w14:textId="77777777" w:rsidR="000D1858" w:rsidRDefault="000D1858" w:rsidP="00B56D80">
      <w:pPr>
        <w:jc w:val="both"/>
        <w:rPr>
          <w:i/>
        </w:rPr>
      </w:pPr>
      <w:r w:rsidRPr="000D1858">
        <w:rPr>
          <w:i/>
        </w:rPr>
        <w:t>Pour l’instant c’est un copier coller du défi 1</w:t>
      </w:r>
    </w:p>
    <w:p w14:paraId="02D94EF7" w14:textId="77777777" w:rsidR="000D1858" w:rsidRDefault="000D1858" w:rsidP="00B56D80">
      <w:pPr>
        <w:jc w:val="both"/>
        <w:rPr>
          <w:i/>
        </w:rPr>
      </w:pPr>
    </w:p>
    <w:p w14:paraId="65B713F3" w14:textId="77777777" w:rsidR="000D1858" w:rsidRDefault="000D1858" w:rsidP="000D1858">
      <w:pPr>
        <w:pStyle w:val="Titre2"/>
      </w:pPr>
      <w:bookmarkStart w:id="20" w:name="_Toc209707055"/>
      <w:r>
        <w:t>Présentation d’ensemble</w:t>
      </w:r>
      <w:bookmarkEnd w:id="20"/>
    </w:p>
    <w:p w14:paraId="3B85304A" w14:textId="77777777" w:rsidR="000D1858" w:rsidRPr="001925E9" w:rsidRDefault="000D1858" w:rsidP="000D1858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1925E9">
        <w:rPr>
          <w:rFonts w:ascii="Times New Roman" w:hAnsi="Times New Roman"/>
          <w:bCs/>
          <w:sz w:val="24"/>
        </w:rPr>
        <w:t>Nom du projet :</w:t>
      </w:r>
      <w:r>
        <w:rPr>
          <w:rFonts w:ascii="Times New Roman" w:hAnsi="Times New Roman"/>
          <w:bCs/>
          <w:sz w:val="24"/>
        </w:rPr>
        <w:t xml:space="preserve"> </w:t>
      </w:r>
      <w:sdt>
        <w:sdtPr>
          <w:rPr>
            <w:rFonts w:ascii="Times New Roman" w:hAnsi="Times New Roman"/>
            <w:bCs/>
            <w:sz w:val="24"/>
          </w:rPr>
          <w:id w:val="1569611572"/>
          <w:showingPlcHdr/>
          <w:text/>
        </w:sdtPr>
        <w:sdtContent>
          <w:r w:rsidRPr="00533F8F">
            <w:rPr>
              <w:rStyle w:val="Textedelespacerserv"/>
              <w:rFonts w:eastAsiaTheme="minorHAnsi"/>
            </w:rPr>
            <w:t>Cliquez ici pour taper du texte.</w:t>
          </w:r>
        </w:sdtContent>
      </w:sdt>
    </w:p>
    <w:p w14:paraId="7F9A5DA5" w14:textId="77777777" w:rsidR="000D1858" w:rsidRDefault="000D1858" w:rsidP="000D1858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Type de projet : porteur unique </w:t>
      </w:r>
      <w:sdt>
        <w:sdtPr>
          <w:rPr>
            <w:rFonts w:ascii="Times New Roman" w:hAnsi="Times New Roman"/>
            <w:bCs/>
            <w:sz w:val="24"/>
          </w:rPr>
          <w:id w:val="-18409987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Cs/>
              <w:sz w:val="24"/>
            </w:rPr>
            <w:t>☐</w:t>
          </w:r>
        </w:sdtContent>
      </w:sdt>
      <w:r>
        <w:rPr>
          <w:rFonts w:ascii="Times New Roman" w:hAnsi="Times New Roman"/>
          <w:bCs/>
          <w:sz w:val="24"/>
        </w:rPr>
        <w:tab/>
        <w:t xml:space="preserve"> consortium</w:t>
      </w:r>
      <w:sdt>
        <w:sdtPr>
          <w:rPr>
            <w:rFonts w:ascii="Times New Roman" w:hAnsi="Times New Roman"/>
            <w:bCs/>
            <w:sz w:val="24"/>
          </w:rPr>
          <w:id w:val="5992243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Cs/>
              <w:sz w:val="24"/>
            </w:rPr>
            <w:t>☐</w:t>
          </w:r>
        </w:sdtContent>
      </w:sdt>
    </w:p>
    <w:p w14:paraId="6007902E" w14:textId="77777777" w:rsidR="000D1858" w:rsidRDefault="000D1858" w:rsidP="000D1858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Montant demandé (max 500 K€) : </w:t>
      </w:r>
      <w:sdt>
        <w:sdtPr>
          <w:rPr>
            <w:rFonts w:ascii="Times New Roman" w:hAnsi="Times New Roman"/>
            <w:bCs/>
            <w:sz w:val="24"/>
          </w:rPr>
          <w:id w:val="-1864048053"/>
          <w:showingPlcHdr/>
          <w:text/>
        </w:sdtPr>
        <w:sdtContent>
          <w:r w:rsidRPr="00533F8F">
            <w:rPr>
              <w:rStyle w:val="Textedelespacerserv"/>
              <w:rFonts w:eastAsiaTheme="minorHAnsi"/>
            </w:rPr>
            <w:t>Cliquez ici pour taper du texte.</w:t>
          </w:r>
        </w:sdtContent>
      </w:sdt>
    </w:p>
    <w:p w14:paraId="1D331DB0" w14:textId="77777777" w:rsidR="000D1858" w:rsidRDefault="000D1858" w:rsidP="000D1858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Montant d’autofinancement (doit être à minima identique au montant demandé)  </w:t>
      </w:r>
      <w:sdt>
        <w:sdtPr>
          <w:rPr>
            <w:rFonts w:ascii="Times New Roman" w:hAnsi="Times New Roman"/>
            <w:bCs/>
            <w:sz w:val="24"/>
          </w:rPr>
          <w:id w:val="-340774632"/>
          <w:showingPlcHdr/>
          <w:text/>
        </w:sdtPr>
        <w:sdtContent>
          <w:r w:rsidRPr="00533F8F">
            <w:rPr>
              <w:rStyle w:val="Textedelespacerserv"/>
              <w:rFonts w:eastAsiaTheme="minorHAnsi"/>
            </w:rPr>
            <w:t>Cliquez ici pour taper du texte.</w:t>
          </w:r>
        </w:sdtContent>
      </w:sdt>
    </w:p>
    <w:p w14:paraId="4D06AEC5" w14:textId="77777777" w:rsidR="000D1858" w:rsidRPr="003F6AFF" w:rsidRDefault="000D1858" w:rsidP="000D1858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Principaux actifs de propriété intellectuelle (</w:t>
      </w:r>
      <w:r w:rsidRPr="00006536">
        <w:rPr>
          <w:rFonts w:ascii="Times New Roman" w:hAnsi="Times New Roman"/>
          <w:bCs/>
          <w:sz w:val="24"/>
        </w:rPr>
        <w:t>Brevets</w:t>
      </w:r>
      <w:r>
        <w:rPr>
          <w:rFonts w:ascii="Times New Roman" w:hAnsi="Times New Roman"/>
          <w:bCs/>
          <w:sz w:val="24"/>
        </w:rPr>
        <w:t xml:space="preserve">, marques, modèles, </w:t>
      </w:r>
      <w:r w:rsidRPr="00006536">
        <w:rPr>
          <w:rFonts w:ascii="Times New Roman" w:hAnsi="Times New Roman"/>
          <w:bCs/>
          <w:sz w:val="24"/>
        </w:rPr>
        <w:t>licences</w:t>
      </w:r>
      <w:r>
        <w:rPr>
          <w:rFonts w:ascii="Times New Roman" w:hAnsi="Times New Roman"/>
          <w:bCs/>
          <w:sz w:val="24"/>
        </w:rPr>
        <w:t xml:space="preserve">) - </w:t>
      </w:r>
      <w:r w:rsidRPr="00BF3677">
        <w:rPr>
          <w:rFonts w:ascii="Times New Roman" w:hAnsi="Times New Roman"/>
          <w:bCs/>
          <w:i/>
          <w:sz w:val="24"/>
        </w:rPr>
        <w:t>spécifier ceux qui seront éventuellement utilisés dans le cadre du projet</w:t>
      </w:r>
    </w:p>
    <w:p w14:paraId="146BA07F" w14:textId="77777777" w:rsidR="000D1858" w:rsidRPr="00111F8E" w:rsidRDefault="00000000" w:rsidP="000D1858">
      <w:pPr>
        <w:pStyle w:val="Paragraphedeliste"/>
        <w:rPr>
          <w:rFonts w:ascii="Times New Roman" w:hAnsi="Times New Roman"/>
          <w:bCs/>
          <w:sz w:val="24"/>
        </w:rPr>
      </w:pPr>
      <w:sdt>
        <w:sdtPr>
          <w:rPr>
            <w:rFonts w:ascii="Times New Roman" w:hAnsi="Times New Roman"/>
            <w:bCs/>
            <w:sz w:val="24"/>
          </w:rPr>
          <w:id w:val="-1278866083"/>
          <w:showingPlcHdr/>
          <w:text/>
        </w:sdtPr>
        <w:sdtContent>
          <w:r w:rsidR="000D1858" w:rsidRPr="00533F8F">
            <w:rPr>
              <w:rStyle w:val="Textedelespacerserv"/>
            </w:rPr>
            <w:t>Cliquez ici pour taper du texte.</w:t>
          </w:r>
        </w:sdtContent>
      </w:sdt>
    </w:p>
    <w:p w14:paraId="7FF8F54F" w14:textId="77777777" w:rsidR="000D1858" w:rsidRDefault="000D1858" w:rsidP="000D1858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1925E9">
        <w:rPr>
          <w:rFonts w:ascii="Times New Roman" w:hAnsi="Times New Roman"/>
          <w:bCs/>
          <w:sz w:val="24"/>
        </w:rPr>
        <w:t>Localisation géographique de l’activité envisagée :</w:t>
      </w:r>
      <w:r>
        <w:rPr>
          <w:rFonts w:ascii="Times New Roman" w:hAnsi="Times New Roman"/>
          <w:bCs/>
          <w:sz w:val="24"/>
        </w:rPr>
        <w:t xml:space="preserve"> </w:t>
      </w:r>
      <w:sdt>
        <w:sdtPr>
          <w:rPr>
            <w:rFonts w:ascii="Times New Roman" w:hAnsi="Times New Roman"/>
            <w:bCs/>
            <w:sz w:val="24"/>
          </w:rPr>
          <w:id w:val="-48610504"/>
          <w:showingPlcHdr/>
          <w:text/>
        </w:sdtPr>
        <w:sdtContent>
          <w:r w:rsidRPr="00533F8F">
            <w:rPr>
              <w:rStyle w:val="Textedelespacerserv"/>
              <w:rFonts w:eastAsiaTheme="minorHAnsi"/>
            </w:rPr>
            <w:t>Cliquez ici pour taper du texte.</w:t>
          </w:r>
        </w:sdtContent>
      </w:sdt>
      <w:r w:rsidRPr="001925E9">
        <w:rPr>
          <w:rFonts w:ascii="Times New Roman" w:hAnsi="Times New Roman"/>
          <w:bCs/>
          <w:sz w:val="24"/>
        </w:rPr>
        <w:t xml:space="preserve"> </w:t>
      </w:r>
    </w:p>
    <w:p w14:paraId="0CE7DB5A" w14:textId="77777777" w:rsidR="000D1858" w:rsidRPr="0011165F" w:rsidRDefault="000D1858" w:rsidP="000D1858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Résumé</w:t>
      </w:r>
      <w:r w:rsidRPr="004F2ADA">
        <w:rPr>
          <w:rFonts w:ascii="Times New Roman" w:hAnsi="Times New Roman"/>
          <w:bCs/>
          <w:sz w:val="24"/>
        </w:rPr>
        <w:t xml:space="preserve"> </w:t>
      </w:r>
      <w:r w:rsidRPr="0011165F">
        <w:rPr>
          <w:rFonts w:ascii="Times New Roman" w:hAnsi="Times New Roman"/>
          <w:bCs/>
          <w:sz w:val="24"/>
        </w:rPr>
        <w:t>du projet </w:t>
      </w:r>
      <w:r>
        <w:rPr>
          <w:rFonts w:ascii="Times New Roman" w:hAnsi="Times New Roman"/>
          <w:bCs/>
          <w:sz w:val="24"/>
        </w:rPr>
        <w:t>proposé dans le cadre de ce défi</w:t>
      </w:r>
      <w:r w:rsidRPr="0011165F">
        <w:rPr>
          <w:rFonts w:ascii="Times New Roman" w:hAnsi="Times New Roman"/>
          <w:bCs/>
          <w:sz w:val="24"/>
        </w:rPr>
        <w:t xml:space="preserve"> </w:t>
      </w:r>
      <w:r w:rsidRPr="0011165F">
        <w:rPr>
          <w:rFonts w:ascii="Times New Roman" w:hAnsi="Times New Roman"/>
          <w:bCs/>
          <w:i/>
          <w:sz w:val="24"/>
        </w:rPr>
        <w:t>(10 lignes maximum)</w:t>
      </w:r>
      <w:r w:rsidRPr="0011165F">
        <w:rPr>
          <w:rFonts w:ascii="Times New Roman" w:hAnsi="Times New Roman"/>
          <w:bCs/>
          <w:sz w:val="24"/>
        </w:rPr>
        <w:t xml:space="preserve">: </w:t>
      </w:r>
      <w:sdt>
        <w:sdtPr>
          <w:id w:val="-30349220"/>
          <w:showingPlcHdr/>
          <w:text/>
        </w:sdtPr>
        <w:sdtContent>
          <w:r w:rsidRPr="00533F8F">
            <w:rPr>
              <w:rStyle w:val="Textedelespacerserv"/>
            </w:rPr>
            <w:t>Cliquez ici pour taper du texte.</w:t>
          </w:r>
        </w:sdtContent>
      </w:sdt>
    </w:p>
    <w:p w14:paraId="35D6C4B7" w14:textId="77777777" w:rsidR="000D1858" w:rsidRDefault="000D1858" w:rsidP="000D1858">
      <w:pPr>
        <w:widowControl/>
        <w:suppressAutoHyphens w:val="0"/>
        <w:rPr>
          <w:b/>
          <w:bCs/>
          <w:caps/>
          <w:color w:val="FF0000"/>
          <w:sz w:val="28"/>
          <w:szCs w:val="32"/>
        </w:rPr>
      </w:pPr>
      <w:r>
        <w:br w:type="page"/>
      </w:r>
    </w:p>
    <w:p w14:paraId="0B458317" w14:textId="77777777" w:rsidR="000D1858" w:rsidRDefault="000D1858" w:rsidP="000D1858">
      <w:pPr>
        <w:pStyle w:val="Titre2"/>
      </w:pPr>
      <w:bookmarkStart w:id="21" w:name="_Toc209707056"/>
      <w:r>
        <w:lastRenderedPageBreak/>
        <w:t>PRESENTATION DU PROJET</w:t>
      </w:r>
      <w:bookmarkEnd w:id="21"/>
    </w:p>
    <w:p w14:paraId="04C2BE55" w14:textId="77777777" w:rsidR="000D1858" w:rsidRDefault="000D1858" w:rsidP="000D1858">
      <w:pPr>
        <w:pStyle w:val="Titre3"/>
      </w:pPr>
      <w:bookmarkStart w:id="22" w:name="_Toc209707057"/>
      <w:r>
        <w:t>EQUIPE PROJET</w:t>
      </w:r>
      <w:bookmarkEnd w:id="22"/>
    </w:p>
    <w:p w14:paraId="3E0C8677" w14:textId="77777777" w:rsidR="000D1858" w:rsidRDefault="000D1858" w:rsidP="000D1858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EB564C">
        <w:rPr>
          <w:rFonts w:ascii="Times New Roman" w:hAnsi="Times New Roman"/>
          <w:bCs/>
          <w:sz w:val="24"/>
        </w:rPr>
        <w:t>Coordonnées du responsable projet</w:t>
      </w:r>
      <w:r>
        <w:rPr>
          <w:rFonts w:ascii="Times New Roman" w:hAnsi="Times New Roman"/>
          <w:bCs/>
          <w:sz w:val="24"/>
        </w:rPr>
        <w:t xml:space="preserve"> :</w:t>
      </w:r>
    </w:p>
    <w:p w14:paraId="018F56EE" w14:textId="77777777" w:rsidR="000D1858" w:rsidRDefault="000D1858" w:rsidP="000D1858">
      <w:pPr>
        <w:pStyle w:val="Paragraphedeliste"/>
        <w:widowControl/>
        <w:numPr>
          <w:ilvl w:val="1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EB564C">
        <w:rPr>
          <w:rFonts w:ascii="Times New Roman" w:hAnsi="Times New Roman"/>
          <w:bCs/>
          <w:sz w:val="24"/>
        </w:rPr>
        <w:t>Nom</w:t>
      </w:r>
      <w:r>
        <w:rPr>
          <w:rFonts w:ascii="Times New Roman" w:hAnsi="Times New Roman"/>
          <w:bCs/>
          <w:sz w:val="24"/>
        </w:rPr>
        <w:t xml:space="preserve"> : </w:t>
      </w:r>
      <w:sdt>
        <w:sdtPr>
          <w:rPr>
            <w:rFonts w:ascii="Times New Roman" w:hAnsi="Times New Roman"/>
            <w:bCs/>
            <w:sz w:val="24"/>
          </w:rPr>
          <w:id w:val="2089726488"/>
          <w:showingPlcHdr/>
          <w:text/>
        </w:sdtPr>
        <w:sdtContent>
          <w:r w:rsidRPr="00533F8F">
            <w:rPr>
              <w:rStyle w:val="Textedelespacerserv"/>
            </w:rPr>
            <w:t>Cliquez ici pour taper du texte.</w:t>
          </w:r>
        </w:sdtContent>
      </w:sdt>
    </w:p>
    <w:p w14:paraId="730697D0" w14:textId="77777777" w:rsidR="000D1858" w:rsidRDefault="000D1858" w:rsidP="000D1858">
      <w:pPr>
        <w:pStyle w:val="Paragraphedeliste"/>
        <w:widowControl/>
        <w:numPr>
          <w:ilvl w:val="1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EB564C">
        <w:rPr>
          <w:rFonts w:ascii="Times New Roman" w:hAnsi="Times New Roman"/>
          <w:bCs/>
          <w:sz w:val="24"/>
        </w:rPr>
        <w:t>Prénom</w:t>
      </w:r>
      <w:r>
        <w:rPr>
          <w:rFonts w:ascii="Times New Roman" w:hAnsi="Times New Roman"/>
          <w:bCs/>
          <w:sz w:val="24"/>
        </w:rPr>
        <w:t xml:space="preserve"> : </w:t>
      </w:r>
      <w:sdt>
        <w:sdtPr>
          <w:rPr>
            <w:rFonts w:ascii="Times New Roman" w:hAnsi="Times New Roman"/>
            <w:bCs/>
            <w:sz w:val="24"/>
          </w:rPr>
          <w:id w:val="-1433967419"/>
          <w:showingPlcHdr/>
          <w:text/>
        </w:sdtPr>
        <w:sdtContent>
          <w:r w:rsidRPr="00533F8F">
            <w:rPr>
              <w:rStyle w:val="Textedelespacerserv"/>
            </w:rPr>
            <w:t>Cliquez ici pour taper du texte.</w:t>
          </w:r>
        </w:sdtContent>
      </w:sdt>
    </w:p>
    <w:p w14:paraId="5EFAFEF9" w14:textId="77777777" w:rsidR="000D1858" w:rsidRDefault="000D1858" w:rsidP="000D1858">
      <w:pPr>
        <w:pStyle w:val="Paragraphedeliste"/>
        <w:widowControl/>
        <w:numPr>
          <w:ilvl w:val="1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EB564C">
        <w:rPr>
          <w:rFonts w:ascii="Times New Roman" w:hAnsi="Times New Roman"/>
          <w:bCs/>
          <w:sz w:val="24"/>
        </w:rPr>
        <w:t>Titre</w:t>
      </w:r>
      <w:r>
        <w:rPr>
          <w:rFonts w:ascii="Times New Roman" w:hAnsi="Times New Roman"/>
          <w:bCs/>
          <w:sz w:val="24"/>
        </w:rPr>
        <w:t xml:space="preserve"> : </w:t>
      </w:r>
      <w:sdt>
        <w:sdtPr>
          <w:rPr>
            <w:rFonts w:ascii="Times New Roman" w:hAnsi="Times New Roman"/>
            <w:bCs/>
            <w:sz w:val="24"/>
          </w:rPr>
          <w:id w:val="875901733"/>
          <w:showingPlcHdr/>
          <w:text/>
        </w:sdtPr>
        <w:sdtContent>
          <w:r w:rsidRPr="00533F8F">
            <w:rPr>
              <w:rStyle w:val="Textedelespacerserv"/>
            </w:rPr>
            <w:t>Cliquez ici pour taper du texte.</w:t>
          </w:r>
        </w:sdtContent>
      </w:sdt>
    </w:p>
    <w:p w14:paraId="5E1477F0" w14:textId="77777777" w:rsidR="000D1858" w:rsidRDefault="000D1858" w:rsidP="000D1858">
      <w:pPr>
        <w:pStyle w:val="Paragraphedeliste"/>
        <w:widowControl/>
        <w:numPr>
          <w:ilvl w:val="1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EB564C">
        <w:rPr>
          <w:rFonts w:ascii="Times New Roman" w:hAnsi="Times New Roman"/>
          <w:bCs/>
          <w:sz w:val="24"/>
        </w:rPr>
        <w:t>Mail</w:t>
      </w:r>
      <w:r>
        <w:rPr>
          <w:rFonts w:ascii="Times New Roman" w:hAnsi="Times New Roman"/>
          <w:bCs/>
          <w:sz w:val="24"/>
        </w:rPr>
        <w:t xml:space="preserve"> : </w:t>
      </w:r>
      <w:sdt>
        <w:sdtPr>
          <w:rPr>
            <w:rFonts w:ascii="Times New Roman" w:hAnsi="Times New Roman"/>
            <w:bCs/>
            <w:sz w:val="24"/>
          </w:rPr>
          <w:id w:val="1362162965"/>
          <w:showingPlcHdr/>
          <w:text/>
        </w:sdtPr>
        <w:sdtContent>
          <w:r w:rsidRPr="00533F8F">
            <w:rPr>
              <w:rStyle w:val="Textedelespacerserv"/>
            </w:rPr>
            <w:t>Cliquez ici pour taper du texte.</w:t>
          </w:r>
        </w:sdtContent>
      </w:sdt>
    </w:p>
    <w:p w14:paraId="524A1817" w14:textId="77777777" w:rsidR="000D1858" w:rsidRPr="00EB564C" w:rsidRDefault="000D1858" w:rsidP="000D1858">
      <w:pPr>
        <w:pStyle w:val="Paragraphedeliste"/>
        <w:widowControl/>
        <w:numPr>
          <w:ilvl w:val="1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Té</w:t>
      </w:r>
      <w:r w:rsidRPr="00EB564C">
        <w:rPr>
          <w:rFonts w:ascii="Times New Roman" w:hAnsi="Times New Roman"/>
          <w:bCs/>
          <w:sz w:val="24"/>
        </w:rPr>
        <w:t>l</w:t>
      </w:r>
      <w:r>
        <w:rPr>
          <w:rFonts w:ascii="Times New Roman" w:hAnsi="Times New Roman"/>
          <w:bCs/>
          <w:sz w:val="24"/>
        </w:rPr>
        <w:t xml:space="preserve">éphone : </w:t>
      </w:r>
      <w:sdt>
        <w:sdtPr>
          <w:rPr>
            <w:rFonts w:ascii="Times New Roman" w:hAnsi="Times New Roman"/>
            <w:bCs/>
            <w:sz w:val="24"/>
          </w:rPr>
          <w:id w:val="-1848625222"/>
          <w:showingPlcHdr/>
          <w:text/>
        </w:sdtPr>
        <w:sdtContent>
          <w:r w:rsidRPr="00533F8F">
            <w:rPr>
              <w:rStyle w:val="Textedelespacerserv"/>
            </w:rPr>
            <w:t>Cliquez ici pour taper du texte.</w:t>
          </w:r>
        </w:sdtContent>
      </w:sdt>
    </w:p>
    <w:p w14:paraId="7F8B0564" w14:textId="77777777" w:rsidR="000D1858" w:rsidRDefault="000D1858" w:rsidP="000D1858">
      <w:pPr>
        <w:pStyle w:val="Paragraphedeliste"/>
        <w:rPr>
          <w:rFonts w:ascii="Times New Roman" w:hAnsi="Times New Roman"/>
          <w:bCs/>
          <w:sz w:val="24"/>
        </w:rPr>
      </w:pPr>
    </w:p>
    <w:p w14:paraId="135AC1C5" w14:textId="77777777" w:rsidR="000D1858" w:rsidRDefault="000D1858" w:rsidP="000D1858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Si applicable, présentation des membres du consortium  </w:t>
      </w:r>
    </w:p>
    <w:p w14:paraId="1BC86089" w14:textId="77777777" w:rsidR="000D1858" w:rsidRDefault="000D1858" w:rsidP="000D1858">
      <w:pPr>
        <w:pStyle w:val="Paragraphedeliste"/>
        <w:widowControl/>
        <w:suppressAutoHyphens w:val="0"/>
        <w:spacing w:before="240"/>
        <w:ind w:left="720"/>
        <w:contextualSpacing/>
        <w:rPr>
          <w:rFonts w:ascii="Times New Roman" w:hAnsi="Times New Roman"/>
          <w:bCs/>
          <w:sz w:val="24"/>
        </w:rPr>
      </w:pPr>
    </w:p>
    <w:tbl>
      <w:tblPr>
        <w:tblStyle w:val="Listeclaire-Accent1"/>
        <w:tblW w:w="0" w:type="auto"/>
        <w:tblLook w:val="04A0" w:firstRow="1" w:lastRow="0" w:firstColumn="1" w:lastColumn="0" w:noHBand="0" w:noVBand="1"/>
      </w:tblPr>
      <w:tblGrid>
        <w:gridCol w:w="1685"/>
        <w:gridCol w:w="128"/>
        <w:gridCol w:w="1584"/>
        <w:gridCol w:w="187"/>
        <w:gridCol w:w="1751"/>
        <w:gridCol w:w="212"/>
        <w:gridCol w:w="1861"/>
        <w:gridCol w:w="2210"/>
      </w:tblGrid>
      <w:tr w:rsidR="000D1858" w:rsidRPr="000734D9" w14:paraId="72A8C525" w14:textId="77777777" w:rsidTr="00B617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</w:tcPr>
          <w:p w14:paraId="712C238F" w14:textId="77777777" w:rsidR="000D1858" w:rsidRPr="000734D9" w:rsidRDefault="000D1858" w:rsidP="00B6178E">
            <w:pPr>
              <w:pStyle w:val="Paragraphedeliste"/>
              <w:ind w:left="0"/>
              <w:jc w:val="center"/>
              <w:rPr>
                <w:rFonts w:ascii="Times New Roman" w:hAnsi="Times New Roman"/>
                <w:bCs w:val="0"/>
              </w:rPr>
            </w:pPr>
            <w:r w:rsidRPr="000734D9">
              <w:rPr>
                <w:rFonts w:ascii="Times New Roman" w:hAnsi="Times New Roman"/>
                <w:bCs w:val="0"/>
              </w:rPr>
              <w:t>Nom</w:t>
            </w:r>
          </w:p>
        </w:tc>
        <w:tc>
          <w:tcPr>
            <w:tcW w:w="1726" w:type="dxa"/>
            <w:gridSpan w:val="2"/>
          </w:tcPr>
          <w:p w14:paraId="455D2334" w14:textId="77777777" w:rsidR="000D1858" w:rsidRPr="000734D9" w:rsidRDefault="000D1858" w:rsidP="00B6178E">
            <w:pPr>
              <w:pStyle w:val="Paragraphedeliste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 w:val="0"/>
              </w:rPr>
            </w:pPr>
            <w:r>
              <w:rPr>
                <w:rFonts w:ascii="Times New Roman" w:hAnsi="Times New Roman"/>
                <w:bCs w:val="0"/>
              </w:rPr>
              <w:t>Implantation géographique</w:t>
            </w:r>
          </w:p>
        </w:tc>
        <w:tc>
          <w:tcPr>
            <w:tcW w:w="1996" w:type="dxa"/>
            <w:gridSpan w:val="2"/>
          </w:tcPr>
          <w:p w14:paraId="211C5E48" w14:textId="77777777" w:rsidR="000D1858" w:rsidRPr="000734D9" w:rsidRDefault="000D1858" w:rsidP="00B6178E">
            <w:pPr>
              <w:pStyle w:val="Paragraphedeliste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 w:val="0"/>
              </w:rPr>
            </w:pPr>
            <w:r w:rsidRPr="000734D9">
              <w:rPr>
                <w:rFonts w:ascii="Times New Roman" w:hAnsi="Times New Roman"/>
                <w:bCs w:val="0"/>
              </w:rPr>
              <w:t>Type de structure</w:t>
            </w:r>
          </w:p>
        </w:tc>
        <w:tc>
          <w:tcPr>
            <w:tcW w:w="2114" w:type="dxa"/>
            <w:gridSpan w:val="2"/>
          </w:tcPr>
          <w:p w14:paraId="5859A235" w14:textId="77777777" w:rsidR="000D1858" w:rsidRPr="000734D9" w:rsidRDefault="000D1858" w:rsidP="00B6178E">
            <w:pPr>
              <w:pStyle w:val="Paragraphedeliste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 w:val="0"/>
              </w:rPr>
            </w:pPr>
            <w:r>
              <w:rPr>
                <w:rFonts w:ascii="Times New Roman" w:hAnsi="Times New Roman"/>
                <w:bCs w:val="0"/>
              </w:rPr>
              <w:t>Expertise / Compétences</w:t>
            </w:r>
          </w:p>
        </w:tc>
        <w:tc>
          <w:tcPr>
            <w:tcW w:w="2273" w:type="dxa"/>
          </w:tcPr>
          <w:p w14:paraId="01B0B1FC" w14:textId="77777777" w:rsidR="000D1858" w:rsidRPr="000734D9" w:rsidRDefault="000D1858" w:rsidP="00B6178E">
            <w:pPr>
              <w:pStyle w:val="Paragraphedeliste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 w:val="0"/>
              </w:rPr>
            </w:pPr>
            <w:r w:rsidRPr="000734D9">
              <w:rPr>
                <w:rFonts w:ascii="Times New Roman" w:hAnsi="Times New Roman"/>
                <w:bCs w:val="0"/>
              </w:rPr>
              <w:t>Rôle dans le consortium</w:t>
            </w:r>
          </w:p>
        </w:tc>
      </w:tr>
      <w:tr w:rsidR="000D1858" w14:paraId="45CD754D" w14:textId="77777777" w:rsidTr="00B617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Style w:val="Textedelespacerserv"/>
            </w:rPr>
            <w:id w:val="651645415"/>
            <w:showingPlcHdr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73" w:type="dxa"/>
                <w:gridSpan w:val="2"/>
              </w:tcPr>
              <w:p w14:paraId="4FA009EA" w14:textId="77777777" w:rsidR="000D1858" w:rsidRPr="006628D6" w:rsidRDefault="000D1858" w:rsidP="00B6178E">
                <w:pPr>
                  <w:pStyle w:val="Paragraphedeliste"/>
                  <w:ind w:left="0"/>
                  <w:rPr>
                    <w:rStyle w:val="Textedelespacerserv"/>
                    <w:b w:val="0"/>
                  </w:rPr>
                </w:pPr>
                <w:r w:rsidRPr="006628D6">
                  <w:rPr>
                    <w:rStyle w:val="Textedelespacerserv"/>
                    <w:b w:val="0"/>
                    <w:bCs w:val="0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1397320055"/>
            <w:showingPlcHdr/>
          </w:sdtPr>
          <w:sdtContent>
            <w:tc>
              <w:tcPr>
                <w:tcW w:w="1787" w:type="dxa"/>
                <w:gridSpan w:val="2"/>
              </w:tcPr>
              <w:p w14:paraId="49A92EF3" w14:textId="77777777" w:rsidR="000D1858" w:rsidRPr="006628D6" w:rsidRDefault="000D1858" w:rsidP="00B6178E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1434400900"/>
            <w:showingPlcHdr/>
          </w:sdtPr>
          <w:sdtContent>
            <w:tc>
              <w:tcPr>
                <w:tcW w:w="2029" w:type="dxa"/>
                <w:gridSpan w:val="2"/>
              </w:tcPr>
              <w:p w14:paraId="7A7AEB0D" w14:textId="77777777" w:rsidR="000D1858" w:rsidRPr="006628D6" w:rsidRDefault="000D1858" w:rsidP="00B6178E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-2066714430"/>
            <w:showingPlcHdr/>
          </w:sdtPr>
          <w:sdtContent>
            <w:tc>
              <w:tcPr>
                <w:tcW w:w="1892" w:type="dxa"/>
              </w:tcPr>
              <w:p w14:paraId="58985C90" w14:textId="77777777" w:rsidR="000D1858" w:rsidRPr="006628D6" w:rsidRDefault="000D1858" w:rsidP="00B6178E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ascii="Times New Roman" w:hAnsi="Times New Roman"/>
              <w:bCs/>
              <w:sz w:val="24"/>
            </w:rPr>
            <w:id w:val="257025880"/>
            <w:showingPlcHdr/>
          </w:sdtPr>
          <w:sdtContent>
            <w:tc>
              <w:tcPr>
                <w:tcW w:w="2273" w:type="dxa"/>
              </w:tcPr>
              <w:p w14:paraId="6823F07A" w14:textId="77777777" w:rsidR="000D1858" w:rsidRDefault="000D1858" w:rsidP="00B6178E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/>
                    <w:bCs/>
                    <w:sz w:val="24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0D1858" w14:paraId="2E8B0719" w14:textId="77777777" w:rsidTr="00B6178E">
        <w:sdt>
          <w:sdtPr>
            <w:rPr>
              <w:rStyle w:val="Textedelespacerserv"/>
            </w:rPr>
            <w:id w:val="-2130082877"/>
            <w:showingPlcHdr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73" w:type="dxa"/>
                <w:gridSpan w:val="2"/>
              </w:tcPr>
              <w:p w14:paraId="7619E3E9" w14:textId="77777777" w:rsidR="000D1858" w:rsidRPr="006628D6" w:rsidRDefault="000D1858" w:rsidP="00B6178E">
                <w:pPr>
                  <w:pStyle w:val="Paragraphedeliste"/>
                  <w:ind w:left="0"/>
                  <w:rPr>
                    <w:rStyle w:val="Textedelespacerserv"/>
                    <w:b w:val="0"/>
                  </w:rPr>
                </w:pPr>
                <w:r w:rsidRPr="006628D6">
                  <w:rPr>
                    <w:rStyle w:val="Textedelespacerserv"/>
                    <w:b w:val="0"/>
                    <w:bCs w:val="0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1017961444"/>
            <w:showingPlcHdr/>
          </w:sdtPr>
          <w:sdtContent>
            <w:tc>
              <w:tcPr>
                <w:tcW w:w="1787" w:type="dxa"/>
                <w:gridSpan w:val="2"/>
              </w:tcPr>
              <w:p w14:paraId="5A4952C9" w14:textId="77777777" w:rsidR="000D1858" w:rsidRPr="006628D6" w:rsidRDefault="000D1858" w:rsidP="00B6178E">
                <w:pPr>
                  <w:pStyle w:val="Paragraphedeliste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815917791"/>
            <w:showingPlcHdr/>
          </w:sdtPr>
          <w:sdtContent>
            <w:tc>
              <w:tcPr>
                <w:tcW w:w="2029" w:type="dxa"/>
                <w:gridSpan w:val="2"/>
              </w:tcPr>
              <w:p w14:paraId="49F9CDA6" w14:textId="77777777" w:rsidR="000D1858" w:rsidRPr="006628D6" w:rsidRDefault="000D1858" w:rsidP="00B6178E">
                <w:pPr>
                  <w:pStyle w:val="Paragraphedeliste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-475375657"/>
            <w:showingPlcHdr/>
          </w:sdtPr>
          <w:sdtContent>
            <w:tc>
              <w:tcPr>
                <w:tcW w:w="1892" w:type="dxa"/>
              </w:tcPr>
              <w:p w14:paraId="0F5330F9" w14:textId="77777777" w:rsidR="000D1858" w:rsidRPr="006628D6" w:rsidRDefault="000D1858" w:rsidP="00B6178E">
                <w:pPr>
                  <w:pStyle w:val="Paragraphedeliste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ascii="Times New Roman" w:hAnsi="Times New Roman"/>
              <w:bCs/>
              <w:sz w:val="24"/>
            </w:rPr>
            <w:id w:val="927086481"/>
            <w:showingPlcHdr/>
          </w:sdtPr>
          <w:sdtContent>
            <w:tc>
              <w:tcPr>
                <w:tcW w:w="2273" w:type="dxa"/>
              </w:tcPr>
              <w:p w14:paraId="058A87DE" w14:textId="77777777" w:rsidR="000D1858" w:rsidRDefault="000D1858" w:rsidP="00B6178E">
                <w:pPr>
                  <w:pStyle w:val="Paragraphedeliste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/>
                    <w:bCs/>
                    <w:sz w:val="24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0D1858" w14:paraId="44DC1E8F" w14:textId="77777777" w:rsidTr="00B617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Style w:val="Textedelespacerserv"/>
            </w:rPr>
            <w:id w:val="249779141"/>
            <w:showingPlcHdr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73" w:type="dxa"/>
                <w:gridSpan w:val="2"/>
              </w:tcPr>
              <w:p w14:paraId="269C0D72" w14:textId="77777777" w:rsidR="000D1858" w:rsidRPr="006628D6" w:rsidRDefault="000D1858" w:rsidP="00B6178E">
                <w:pPr>
                  <w:pStyle w:val="Paragraphedeliste"/>
                  <w:ind w:left="0"/>
                  <w:rPr>
                    <w:rStyle w:val="Textedelespacerserv"/>
                    <w:b w:val="0"/>
                  </w:rPr>
                </w:pPr>
                <w:r w:rsidRPr="006628D6">
                  <w:rPr>
                    <w:rStyle w:val="Textedelespacerserv"/>
                    <w:b w:val="0"/>
                    <w:bCs w:val="0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-276101367"/>
            <w:showingPlcHdr/>
          </w:sdtPr>
          <w:sdtContent>
            <w:tc>
              <w:tcPr>
                <w:tcW w:w="1787" w:type="dxa"/>
                <w:gridSpan w:val="2"/>
              </w:tcPr>
              <w:p w14:paraId="4BBC8D34" w14:textId="77777777" w:rsidR="000D1858" w:rsidRPr="006628D6" w:rsidRDefault="000D1858" w:rsidP="00B6178E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751931162"/>
            <w:showingPlcHdr/>
          </w:sdtPr>
          <w:sdtContent>
            <w:tc>
              <w:tcPr>
                <w:tcW w:w="2029" w:type="dxa"/>
                <w:gridSpan w:val="2"/>
              </w:tcPr>
              <w:p w14:paraId="1B81E5F9" w14:textId="77777777" w:rsidR="000D1858" w:rsidRPr="006628D6" w:rsidRDefault="000D1858" w:rsidP="00B6178E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615796305"/>
            <w:showingPlcHdr/>
          </w:sdtPr>
          <w:sdtContent>
            <w:tc>
              <w:tcPr>
                <w:tcW w:w="1892" w:type="dxa"/>
              </w:tcPr>
              <w:p w14:paraId="61605261" w14:textId="77777777" w:rsidR="000D1858" w:rsidRPr="006628D6" w:rsidRDefault="000D1858" w:rsidP="00B6178E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ascii="Times New Roman" w:hAnsi="Times New Roman"/>
              <w:bCs/>
              <w:sz w:val="24"/>
            </w:rPr>
            <w:id w:val="-1097017148"/>
            <w:showingPlcHdr/>
          </w:sdtPr>
          <w:sdtContent>
            <w:tc>
              <w:tcPr>
                <w:tcW w:w="2273" w:type="dxa"/>
              </w:tcPr>
              <w:p w14:paraId="474533AC" w14:textId="77777777" w:rsidR="000D1858" w:rsidRDefault="000D1858" w:rsidP="00B6178E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/>
                    <w:bCs/>
                    <w:sz w:val="24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0D1858" w14:paraId="0532C70B" w14:textId="77777777" w:rsidTr="00B6178E">
        <w:sdt>
          <w:sdtPr>
            <w:rPr>
              <w:rStyle w:val="Textedelespacerserv"/>
            </w:rPr>
            <w:id w:val="1161899973"/>
            <w:showingPlcHdr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73" w:type="dxa"/>
                <w:gridSpan w:val="2"/>
              </w:tcPr>
              <w:p w14:paraId="4B8D1BF4" w14:textId="77777777" w:rsidR="000D1858" w:rsidRPr="006628D6" w:rsidRDefault="000D1858" w:rsidP="00B6178E">
                <w:pPr>
                  <w:pStyle w:val="Paragraphedeliste"/>
                  <w:ind w:left="0"/>
                  <w:rPr>
                    <w:rStyle w:val="Textedelespacerserv"/>
                    <w:b w:val="0"/>
                  </w:rPr>
                </w:pPr>
                <w:r w:rsidRPr="006628D6">
                  <w:rPr>
                    <w:rStyle w:val="Textedelespacerserv"/>
                    <w:b w:val="0"/>
                    <w:bCs w:val="0"/>
                  </w:rPr>
                  <w:t>Cliquez ici pour taper du texte.</w:t>
                </w:r>
              </w:p>
            </w:tc>
          </w:sdtContent>
        </w:sdt>
        <w:tc>
          <w:tcPr>
            <w:tcW w:w="1787" w:type="dxa"/>
            <w:gridSpan w:val="2"/>
          </w:tcPr>
          <w:sdt>
            <w:sdtPr>
              <w:rPr>
                <w:rStyle w:val="Textedelespacerserv"/>
              </w:rPr>
              <w:id w:val="-597095481"/>
              <w:showingPlcHdr/>
            </w:sdtPr>
            <w:sdtContent>
              <w:p w14:paraId="7F764ED5" w14:textId="77777777" w:rsidR="000D1858" w:rsidRPr="006628D6" w:rsidRDefault="000D1858" w:rsidP="00B6178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sdtContent>
          </w:sdt>
        </w:tc>
        <w:sdt>
          <w:sdtPr>
            <w:rPr>
              <w:rStyle w:val="Textedelespacerserv"/>
            </w:rPr>
            <w:id w:val="687641945"/>
            <w:showingPlcHdr/>
          </w:sdtPr>
          <w:sdtContent>
            <w:tc>
              <w:tcPr>
                <w:tcW w:w="2029" w:type="dxa"/>
                <w:gridSpan w:val="2"/>
              </w:tcPr>
              <w:p w14:paraId="78BB307F" w14:textId="77777777" w:rsidR="000D1858" w:rsidRPr="006628D6" w:rsidRDefault="000D1858" w:rsidP="00B6178E">
                <w:pPr>
                  <w:pStyle w:val="Paragraphedeliste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-416322372"/>
            <w:showingPlcHdr/>
            <w:text/>
          </w:sdtPr>
          <w:sdtContent>
            <w:tc>
              <w:tcPr>
                <w:tcW w:w="1892" w:type="dxa"/>
              </w:tcPr>
              <w:p w14:paraId="4040605D" w14:textId="77777777" w:rsidR="000D1858" w:rsidRPr="006628D6" w:rsidRDefault="000D1858" w:rsidP="00B6178E">
                <w:pPr>
                  <w:pStyle w:val="Paragraphedeliste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ascii="Times New Roman" w:hAnsi="Times New Roman"/>
              <w:bCs/>
              <w:sz w:val="24"/>
            </w:rPr>
            <w:id w:val="-1182893021"/>
            <w:showingPlcHdr/>
            <w:text/>
          </w:sdtPr>
          <w:sdtContent>
            <w:tc>
              <w:tcPr>
                <w:tcW w:w="2273" w:type="dxa"/>
              </w:tcPr>
              <w:p w14:paraId="00BD9CBE" w14:textId="77777777" w:rsidR="000D1858" w:rsidRDefault="000D1858" w:rsidP="00B6178E">
                <w:pPr>
                  <w:pStyle w:val="Paragraphedeliste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/>
                    <w:bCs/>
                    <w:sz w:val="24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0D1858" w14:paraId="3F1CBDEC" w14:textId="77777777" w:rsidTr="00B617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Style w:val="Textedelespacerserv"/>
            </w:rPr>
            <w:id w:val="-1750274112"/>
            <w:showingPlcHdr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73" w:type="dxa"/>
                <w:gridSpan w:val="2"/>
              </w:tcPr>
              <w:p w14:paraId="080AB64F" w14:textId="77777777" w:rsidR="000D1858" w:rsidRPr="006628D6" w:rsidRDefault="000D1858" w:rsidP="00B6178E">
                <w:pPr>
                  <w:pStyle w:val="Paragraphedeliste"/>
                  <w:ind w:left="0"/>
                  <w:rPr>
                    <w:rStyle w:val="Textedelespacerserv"/>
                    <w:b w:val="0"/>
                  </w:rPr>
                </w:pPr>
                <w:r w:rsidRPr="006628D6">
                  <w:rPr>
                    <w:rStyle w:val="Textedelespacerserv"/>
                    <w:b w:val="0"/>
                    <w:bCs w:val="0"/>
                  </w:rPr>
                  <w:t>Cliquez ici pour taper du texte.</w:t>
                </w:r>
              </w:p>
            </w:tc>
          </w:sdtContent>
        </w:sdt>
        <w:tc>
          <w:tcPr>
            <w:tcW w:w="1787" w:type="dxa"/>
            <w:gridSpan w:val="2"/>
          </w:tcPr>
          <w:sdt>
            <w:sdtPr>
              <w:rPr>
                <w:rStyle w:val="Textedelespacerserv"/>
              </w:rPr>
              <w:id w:val="359484195"/>
              <w:showingPlcHdr/>
            </w:sdtPr>
            <w:sdtContent>
              <w:p w14:paraId="1E00B459" w14:textId="77777777" w:rsidR="000D1858" w:rsidRPr="006628D6" w:rsidRDefault="000D1858" w:rsidP="00B6178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sdtContent>
          </w:sdt>
        </w:tc>
        <w:sdt>
          <w:sdtPr>
            <w:rPr>
              <w:rStyle w:val="Textedelespacerserv"/>
            </w:rPr>
            <w:id w:val="-1085381035"/>
            <w:showingPlcHdr/>
          </w:sdtPr>
          <w:sdtContent>
            <w:tc>
              <w:tcPr>
                <w:tcW w:w="2029" w:type="dxa"/>
                <w:gridSpan w:val="2"/>
              </w:tcPr>
              <w:p w14:paraId="1C138505" w14:textId="77777777" w:rsidR="000D1858" w:rsidRPr="006628D6" w:rsidRDefault="000D1858" w:rsidP="00B6178E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675151840"/>
            <w:showingPlcHdr/>
            <w:text/>
          </w:sdtPr>
          <w:sdtContent>
            <w:tc>
              <w:tcPr>
                <w:tcW w:w="1892" w:type="dxa"/>
              </w:tcPr>
              <w:p w14:paraId="33E2CFD5" w14:textId="77777777" w:rsidR="000D1858" w:rsidRPr="006628D6" w:rsidRDefault="000D1858" w:rsidP="00B6178E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ascii="Times New Roman" w:hAnsi="Times New Roman"/>
              <w:bCs/>
              <w:sz w:val="24"/>
            </w:rPr>
            <w:id w:val="-1613814068"/>
            <w:showingPlcHdr/>
            <w:text/>
          </w:sdtPr>
          <w:sdtContent>
            <w:tc>
              <w:tcPr>
                <w:tcW w:w="2273" w:type="dxa"/>
              </w:tcPr>
              <w:p w14:paraId="1F4BEF01" w14:textId="77777777" w:rsidR="000D1858" w:rsidRDefault="000D1858" w:rsidP="00B6178E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/>
                    <w:bCs/>
                    <w:sz w:val="24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14:paraId="4CAEE84A" w14:textId="77777777" w:rsidR="000D1858" w:rsidRDefault="000D1858" w:rsidP="000D1858">
      <w:pPr>
        <w:pStyle w:val="Paragraphedeliste"/>
        <w:rPr>
          <w:rFonts w:ascii="Times New Roman" w:hAnsi="Times New Roman"/>
          <w:bCs/>
          <w:sz w:val="24"/>
        </w:rPr>
      </w:pPr>
    </w:p>
    <w:p w14:paraId="6D124BC0" w14:textId="77777777" w:rsidR="000D1858" w:rsidRDefault="000D1858" w:rsidP="000D1858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Présentation de l’équipe projet </w:t>
      </w:r>
    </w:p>
    <w:p w14:paraId="71F10207" w14:textId="77777777" w:rsidR="000D1858" w:rsidRDefault="000D1858" w:rsidP="000D1858">
      <w:pPr>
        <w:pStyle w:val="Paragraphedeliste"/>
        <w:widowControl/>
        <w:suppressAutoHyphens w:val="0"/>
        <w:spacing w:before="240"/>
        <w:ind w:left="720"/>
        <w:contextualSpacing/>
        <w:rPr>
          <w:rFonts w:ascii="Times New Roman" w:hAnsi="Times New Roman"/>
          <w:bCs/>
          <w:sz w:val="24"/>
        </w:rPr>
      </w:pPr>
    </w:p>
    <w:tbl>
      <w:tblPr>
        <w:tblStyle w:val="Listeclaire-Accent1"/>
        <w:tblW w:w="9634" w:type="dxa"/>
        <w:tblLook w:val="04A0" w:firstRow="1" w:lastRow="0" w:firstColumn="1" w:lastColumn="0" w:noHBand="0" w:noVBand="1"/>
      </w:tblPr>
      <w:tblGrid>
        <w:gridCol w:w="2235"/>
        <w:gridCol w:w="1984"/>
        <w:gridCol w:w="2509"/>
        <w:gridCol w:w="2906"/>
      </w:tblGrid>
      <w:tr w:rsidR="000D1858" w:rsidRPr="000734D9" w14:paraId="26B0D9C0" w14:textId="77777777" w:rsidTr="00B617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7BB5B" w14:textId="77777777" w:rsidR="000D1858" w:rsidRPr="000734D9" w:rsidRDefault="000D1858" w:rsidP="00B6178E">
            <w:pPr>
              <w:pStyle w:val="Paragraphedeliste"/>
              <w:ind w:left="0"/>
              <w:jc w:val="center"/>
              <w:rPr>
                <w:rFonts w:ascii="Times New Roman" w:hAnsi="Times New Roman"/>
                <w:bCs w:val="0"/>
              </w:rPr>
            </w:pPr>
            <w:r w:rsidRPr="000734D9">
              <w:rPr>
                <w:rFonts w:ascii="Times New Roman" w:hAnsi="Times New Roman"/>
                <w:bCs w:val="0"/>
              </w:rPr>
              <w:t>Nom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B72CA" w14:textId="77777777" w:rsidR="000D1858" w:rsidRPr="000734D9" w:rsidRDefault="000D1858" w:rsidP="00B6178E">
            <w:pPr>
              <w:pStyle w:val="Paragraphedeliste"/>
              <w:tabs>
                <w:tab w:val="left" w:pos="810"/>
                <w:tab w:val="center" w:pos="1129"/>
              </w:tabs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 w:val="0"/>
              </w:rPr>
            </w:pPr>
            <w:r>
              <w:rPr>
                <w:rFonts w:ascii="Times New Roman" w:hAnsi="Times New Roman"/>
                <w:bCs w:val="0"/>
              </w:rPr>
              <w:tab/>
              <w:t>Titre</w:t>
            </w:r>
          </w:p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F9C54" w14:textId="77777777" w:rsidR="000D1858" w:rsidRPr="000734D9" w:rsidRDefault="000D1858" w:rsidP="00B6178E">
            <w:pPr>
              <w:pStyle w:val="Paragraphedeliste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 w:val="0"/>
              </w:rPr>
            </w:pPr>
            <w:r>
              <w:rPr>
                <w:rFonts w:ascii="Times New Roman" w:hAnsi="Times New Roman"/>
                <w:bCs w:val="0"/>
              </w:rPr>
              <w:t>Formation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D2068" w14:textId="77777777" w:rsidR="000D1858" w:rsidRPr="000734D9" w:rsidRDefault="000D1858" w:rsidP="00B6178E">
            <w:pPr>
              <w:pStyle w:val="Paragraphedeliste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 w:val="0"/>
              </w:rPr>
            </w:pPr>
            <w:r>
              <w:rPr>
                <w:rFonts w:ascii="Times New Roman" w:hAnsi="Times New Roman"/>
                <w:bCs w:val="0"/>
              </w:rPr>
              <w:t>Taches confiées dans le cadre du projet</w:t>
            </w:r>
          </w:p>
        </w:tc>
      </w:tr>
      <w:tr w:rsidR="000D1858" w14:paraId="5C9F256B" w14:textId="77777777" w:rsidTr="00B617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Style w:val="Textedelespacerserv"/>
            </w:rPr>
            <w:id w:val="-1362365516"/>
            <w:showingPlcHdr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235" w:type="dxa"/>
                <w:tcBorders>
                  <w:top w:val="single" w:sz="4" w:space="0" w:color="auto"/>
                </w:tcBorders>
              </w:tcPr>
              <w:p w14:paraId="699E556B" w14:textId="77777777" w:rsidR="000D1858" w:rsidRPr="006628D6" w:rsidRDefault="000D1858" w:rsidP="00B6178E">
                <w:pPr>
                  <w:pStyle w:val="Paragraphedeliste"/>
                  <w:ind w:left="0"/>
                  <w:rPr>
                    <w:rStyle w:val="Textedelespacerserv"/>
                    <w:b w:val="0"/>
                  </w:rPr>
                </w:pPr>
                <w:r w:rsidRPr="006628D6">
                  <w:rPr>
                    <w:rStyle w:val="Textedelespacerserv"/>
                    <w:b w:val="0"/>
                    <w:bCs w:val="0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-1319878603"/>
            <w:showingPlcHdr/>
          </w:sdtPr>
          <w:sdtContent>
            <w:tc>
              <w:tcPr>
                <w:tcW w:w="1984" w:type="dxa"/>
                <w:tcBorders>
                  <w:top w:val="single" w:sz="4" w:space="0" w:color="auto"/>
                </w:tcBorders>
              </w:tcPr>
              <w:p w14:paraId="7A3FCC53" w14:textId="77777777" w:rsidR="000D1858" w:rsidRPr="006628D6" w:rsidRDefault="000D1858" w:rsidP="00B6178E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1925905570"/>
            <w:showingPlcHdr/>
          </w:sdtPr>
          <w:sdtContent>
            <w:tc>
              <w:tcPr>
                <w:tcW w:w="2509" w:type="dxa"/>
                <w:tcBorders>
                  <w:top w:val="single" w:sz="4" w:space="0" w:color="auto"/>
                </w:tcBorders>
              </w:tcPr>
              <w:p w14:paraId="7C8E7FEA" w14:textId="77777777" w:rsidR="000D1858" w:rsidRPr="006628D6" w:rsidRDefault="000D1858" w:rsidP="00B6178E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1080720969"/>
            <w:showingPlcHdr/>
          </w:sdtPr>
          <w:sdtContent>
            <w:tc>
              <w:tcPr>
                <w:tcW w:w="2906" w:type="dxa"/>
                <w:tcBorders>
                  <w:top w:val="single" w:sz="4" w:space="0" w:color="auto"/>
                </w:tcBorders>
              </w:tcPr>
              <w:p w14:paraId="01CE2647" w14:textId="77777777" w:rsidR="000D1858" w:rsidRPr="006628D6" w:rsidRDefault="000D1858" w:rsidP="00B6178E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0D1858" w14:paraId="5B46D5F2" w14:textId="77777777" w:rsidTr="00B6178E">
        <w:sdt>
          <w:sdtPr>
            <w:rPr>
              <w:rStyle w:val="Textedelespacerserv"/>
            </w:rPr>
            <w:id w:val="60458531"/>
            <w:showingPlcHdr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235" w:type="dxa"/>
              </w:tcPr>
              <w:p w14:paraId="606B597B" w14:textId="77777777" w:rsidR="000D1858" w:rsidRPr="006628D6" w:rsidRDefault="000D1858" w:rsidP="00B6178E">
                <w:pPr>
                  <w:pStyle w:val="Paragraphedeliste"/>
                  <w:ind w:left="0"/>
                  <w:rPr>
                    <w:rStyle w:val="Textedelespacerserv"/>
                    <w:b w:val="0"/>
                  </w:rPr>
                </w:pPr>
                <w:r w:rsidRPr="006628D6">
                  <w:rPr>
                    <w:rStyle w:val="Textedelespacerserv"/>
                    <w:b w:val="0"/>
                    <w:bCs w:val="0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1083880117"/>
            <w:showingPlcHdr/>
          </w:sdtPr>
          <w:sdtContent>
            <w:tc>
              <w:tcPr>
                <w:tcW w:w="1984" w:type="dxa"/>
              </w:tcPr>
              <w:p w14:paraId="1154ABD6" w14:textId="77777777" w:rsidR="000D1858" w:rsidRPr="006628D6" w:rsidRDefault="000D1858" w:rsidP="00B6178E">
                <w:pPr>
                  <w:pStyle w:val="Paragraphedeliste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1034850647"/>
            <w:showingPlcHdr/>
          </w:sdtPr>
          <w:sdtContent>
            <w:tc>
              <w:tcPr>
                <w:tcW w:w="2509" w:type="dxa"/>
              </w:tcPr>
              <w:p w14:paraId="7850F6A6" w14:textId="77777777" w:rsidR="000D1858" w:rsidRPr="006628D6" w:rsidRDefault="000D1858" w:rsidP="00B6178E">
                <w:pPr>
                  <w:pStyle w:val="Paragraphedeliste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321090908"/>
            <w:showingPlcHdr/>
          </w:sdtPr>
          <w:sdtContent>
            <w:tc>
              <w:tcPr>
                <w:tcW w:w="2906" w:type="dxa"/>
              </w:tcPr>
              <w:p w14:paraId="55132A33" w14:textId="77777777" w:rsidR="000D1858" w:rsidRPr="006628D6" w:rsidRDefault="000D1858" w:rsidP="00B6178E">
                <w:pPr>
                  <w:pStyle w:val="Paragraphedeliste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0D1858" w14:paraId="64105915" w14:textId="77777777" w:rsidTr="00B617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Style w:val="Textedelespacerserv"/>
            </w:rPr>
            <w:id w:val="-1665935208"/>
            <w:showingPlcHdr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235" w:type="dxa"/>
              </w:tcPr>
              <w:p w14:paraId="478A8293" w14:textId="77777777" w:rsidR="000D1858" w:rsidRPr="006628D6" w:rsidRDefault="000D1858" w:rsidP="00B6178E">
                <w:pPr>
                  <w:pStyle w:val="Paragraphedeliste"/>
                  <w:ind w:left="0"/>
                  <w:rPr>
                    <w:rStyle w:val="Textedelespacerserv"/>
                    <w:b w:val="0"/>
                  </w:rPr>
                </w:pPr>
                <w:r w:rsidRPr="006628D6">
                  <w:rPr>
                    <w:rStyle w:val="Textedelespacerserv"/>
                    <w:b w:val="0"/>
                    <w:bCs w:val="0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-1344703109"/>
            <w:showingPlcHdr/>
          </w:sdtPr>
          <w:sdtContent>
            <w:tc>
              <w:tcPr>
                <w:tcW w:w="1984" w:type="dxa"/>
              </w:tcPr>
              <w:p w14:paraId="27C01D31" w14:textId="77777777" w:rsidR="000D1858" w:rsidRPr="006628D6" w:rsidRDefault="000D1858" w:rsidP="00B6178E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1186871941"/>
            <w:showingPlcHdr/>
          </w:sdtPr>
          <w:sdtContent>
            <w:tc>
              <w:tcPr>
                <w:tcW w:w="2509" w:type="dxa"/>
              </w:tcPr>
              <w:p w14:paraId="102CA7D6" w14:textId="77777777" w:rsidR="000D1858" w:rsidRPr="006628D6" w:rsidRDefault="000D1858" w:rsidP="00B6178E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1511951754"/>
            <w:showingPlcHdr/>
          </w:sdtPr>
          <w:sdtContent>
            <w:tc>
              <w:tcPr>
                <w:tcW w:w="2906" w:type="dxa"/>
              </w:tcPr>
              <w:p w14:paraId="1C2F77B7" w14:textId="77777777" w:rsidR="000D1858" w:rsidRPr="006628D6" w:rsidRDefault="000D1858" w:rsidP="00B6178E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0D1858" w14:paraId="78D58D28" w14:textId="77777777" w:rsidTr="00B6178E">
        <w:sdt>
          <w:sdtPr>
            <w:rPr>
              <w:rStyle w:val="Textedelespacerserv"/>
            </w:rPr>
            <w:id w:val="1372499868"/>
            <w:showingPlcHdr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235" w:type="dxa"/>
              </w:tcPr>
              <w:p w14:paraId="62365DE8" w14:textId="77777777" w:rsidR="000D1858" w:rsidRPr="006628D6" w:rsidRDefault="000D1858" w:rsidP="00B6178E">
                <w:pPr>
                  <w:pStyle w:val="Paragraphedeliste"/>
                  <w:ind w:left="0"/>
                  <w:rPr>
                    <w:rStyle w:val="Textedelespacerserv"/>
                    <w:b w:val="0"/>
                  </w:rPr>
                </w:pPr>
                <w:r w:rsidRPr="006628D6">
                  <w:rPr>
                    <w:rStyle w:val="Textedelespacerserv"/>
                    <w:b w:val="0"/>
                    <w:bCs w:val="0"/>
                  </w:rPr>
                  <w:t>Cliquez ici pour taper du texte.</w:t>
                </w:r>
              </w:p>
            </w:tc>
          </w:sdtContent>
        </w:sdt>
        <w:tc>
          <w:tcPr>
            <w:tcW w:w="1984" w:type="dxa"/>
          </w:tcPr>
          <w:sdt>
            <w:sdtPr>
              <w:rPr>
                <w:rStyle w:val="Textedelespacerserv"/>
              </w:rPr>
              <w:id w:val="1328936286"/>
              <w:showingPlcHdr/>
            </w:sdtPr>
            <w:sdtContent>
              <w:p w14:paraId="5ABD80F8" w14:textId="77777777" w:rsidR="000D1858" w:rsidRPr="006628D6" w:rsidRDefault="000D1858" w:rsidP="00B6178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sdtContent>
          </w:sdt>
        </w:tc>
        <w:sdt>
          <w:sdtPr>
            <w:rPr>
              <w:rStyle w:val="Textedelespacerserv"/>
            </w:rPr>
            <w:id w:val="-2003190408"/>
            <w:showingPlcHdr/>
          </w:sdtPr>
          <w:sdtContent>
            <w:tc>
              <w:tcPr>
                <w:tcW w:w="2509" w:type="dxa"/>
              </w:tcPr>
              <w:p w14:paraId="33099551" w14:textId="77777777" w:rsidR="000D1858" w:rsidRPr="006628D6" w:rsidRDefault="000D1858" w:rsidP="00B6178E">
                <w:pPr>
                  <w:pStyle w:val="Paragraphedeliste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140083788"/>
            <w:showingPlcHdr/>
            <w:text/>
          </w:sdtPr>
          <w:sdtContent>
            <w:tc>
              <w:tcPr>
                <w:tcW w:w="2906" w:type="dxa"/>
              </w:tcPr>
              <w:p w14:paraId="11B21B7F" w14:textId="77777777" w:rsidR="000D1858" w:rsidRPr="006628D6" w:rsidRDefault="000D1858" w:rsidP="00B6178E">
                <w:pPr>
                  <w:pStyle w:val="Paragraphedeliste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0D1858" w14:paraId="3E2936EA" w14:textId="77777777" w:rsidTr="00B617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Style w:val="Textedelespacerserv"/>
            </w:rPr>
            <w:id w:val="-6376382"/>
            <w:showingPlcHdr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235" w:type="dxa"/>
              </w:tcPr>
              <w:p w14:paraId="33953650" w14:textId="77777777" w:rsidR="000D1858" w:rsidRPr="006628D6" w:rsidRDefault="000D1858" w:rsidP="00B6178E">
                <w:pPr>
                  <w:pStyle w:val="Paragraphedeliste"/>
                  <w:ind w:left="0"/>
                  <w:rPr>
                    <w:rStyle w:val="Textedelespacerserv"/>
                    <w:b w:val="0"/>
                  </w:rPr>
                </w:pPr>
                <w:r w:rsidRPr="006628D6">
                  <w:rPr>
                    <w:rStyle w:val="Textedelespacerserv"/>
                    <w:b w:val="0"/>
                    <w:bCs w:val="0"/>
                  </w:rPr>
                  <w:t>Cliquez ici pour taper du texte.</w:t>
                </w:r>
              </w:p>
            </w:tc>
          </w:sdtContent>
        </w:sdt>
        <w:tc>
          <w:tcPr>
            <w:tcW w:w="1984" w:type="dxa"/>
          </w:tcPr>
          <w:sdt>
            <w:sdtPr>
              <w:rPr>
                <w:rStyle w:val="Textedelespacerserv"/>
              </w:rPr>
              <w:id w:val="-1710109309"/>
              <w:showingPlcHdr/>
            </w:sdtPr>
            <w:sdtContent>
              <w:p w14:paraId="7E515B6C" w14:textId="77777777" w:rsidR="000D1858" w:rsidRPr="006628D6" w:rsidRDefault="000D1858" w:rsidP="00B6178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sdtContent>
          </w:sdt>
        </w:tc>
        <w:sdt>
          <w:sdtPr>
            <w:rPr>
              <w:rStyle w:val="Textedelespacerserv"/>
            </w:rPr>
            <w:id w:val="-2082746784"/>
            <w:showingPlcHdr/>
          </w:sdtPr>
          <w:sdtContent>
            <w:tc>
              <w:tcPr>
                <w:tcW w:w="2509" w:type="dxa"/>
              </w:tcPr>
              <w:p w14:paraId="122D3F90" w14:textId="77777777" w:rsidR="000D1858" w:rsidRPr="006628D6" w:rsidRDefault="000D1858" w:rsidP="00B6178E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-1472745333"/>
            <w:showingPlcHdr/>
            <w:text/>
          </w:sdtPr>
          <w:sdtContent>
            <w:tc>
              <w:tcPr>
                <w:tcW w:w="2906" w:type="dxa"/>
              </w:tcPr>
              <w:p w14:paraId="6CEC3E91" w14:textId="77777777" w:rsidR="000D1858" w:rsidRPr="006628D6" w:rsidRDefault="000D1858" w:rsidP="00B6178E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0D1858" w14:paraId="5F412D7C" w14:textId="77777777" w:rsidTr="00B6178E">
        <w:sdt>
          <w:sdtPr>
            <w:rPr>
              <w:rStyle w:val="Textedelespacerserv"/>
            </w:rPr>
            <w:id w:val="460310842"/>
            <w:showingPlcHdr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235" w:type="dxa"/>
              </w:tcPr>
              <w:p w14:paraId="4E2C7AC3" w14:textId="77777777" w:rsidR="000D1858" w:rsidRPr="006628D6" w:rsidRDefault="000D1858" w:rsidP="00B6178E">
                <w:pPr>
                  <w:pStyle w:val="Paragraphedeliste"/>
                  <w:ind w:left="0"/>
                  <w:rPr>
                    <w:rStyle w:val="Textedelespacerserv"/>
                    <w:b w:val="0"/>
                  </w:rPr>
                </w:pPr>
                <w:r w:rsidRPr="006628D6">
                  <w:rPr>
                    <w:rStyle w:val="Textedelespacerserv"/>
                    <w:b w:val="0"/>
                    <w:bCs w:val="0"/>
                  </w:rPr>
                  <w:t>Cliquez ici pour taper du texte.</w:t>
                </w:r>
              </w:p>
            </w:tc>
          </w:sdtContent>
        </w:sdt>
        <w:tc>
          <w:tcPr>
            <w:tcW w:w="1984" w:type="dxa"/>
          </w:tcPr>
          <w:sdt>
            <w:sdtPr>
              <w:rPr>
                <w:rStyle w:val="Textedelespacerserv"/>
              </w:rPr>
              <w:id w:val="625196959"/>
              <w:showingPlcHdr/>
            </w:sdtPr>
            <w:sdtContent>
              <w:p w14:paraId="1B6E56D2" w14:textId="77777777" w:rsidR="000D1858" w:rsidRPr="006628D6" w:rsidRDefault="000D1858" w:rsidP="00B6178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sdtContent>
          </w:sdt>
        </w:tc>
        <w:sdt>
          <w:sdtPr>
            <w:rPr>
              <w:rStyle w:val="Textedelespacerserv"/>
            </w:rPr>
            <w:id w:val="-1718043515"/>
            <w:showingPlcHdr/>
          </w:sdtPr>
          <w:sdtContent>
            <w:tc>
              <w:tcPr>
                <w:tcW w:w="2509" w:type="dxa"/>
              </w:tcPr>
              <w:p w14:paraId="730570CE" w14:textId="77777777" w:rsidR="000D1858" w:rsidRPr="006628D6" w:rsidRDefault="000D1858" w:rsidP="00B6178E">
                <w:pPr>
                  <w:pStyle w:val="Paragraphedeliste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-1472743662"/>
            <w:showingPlcHdr/>
            <w:text/>
          </w:sdtPr>
          <w:sdtContent>
            <w:tc>
              <w:tcPr>
                <w:tcW w:w="2906" w:type="dxa"/>
              </w:tcPr>
              <w:p w14:paraId="32C589B8" w14:textId="77777777" w:rsidR="000D1858" w:rsidRPr="006628D6" w:rsidRDefault="000D1858" w:rsidP="00B6178E">
                <w:pPr>
                  <w:pStyle w:val="Paragraphedeliste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0D1858" w14:paraId="4AC6D541" w14:textId="77777777" w:rsidTr="00B617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Style w:val="Textedelespacerserv"/>
            </w:rPr>
            <w:id w:val="-1687131898"/>
            <w:showingPlcHdr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235" w:type="dxa"/>
              </w:tcPr>
              <w:p w14:paraId="627ADF7D" w14:textId="77777777" w:rsidR="000D1858" w:rsidRPr="006628D6" w:rsidRDefault="000D1858" w:rsidP="00B6178E">
                <w:pPr>
                  <w:pStyle w:val="Paragraphedeliste"/>
                  <w:ind w:left="0"/>
                  <w:rPr>
                    <w:rStyle w:val="Textedelespacerserv"/>
                    <w:b w:val="0"/>
                  </w:rPr>
                </w:pPr>
                <w:r w:rsidRPr="006628D6">
                  <w:rPr>
                    <w:rStyle w:val="Textedelespacerserv"/>
                    <w:b w:val="0"/>
                    <w:bCs w:val="0"/>
                  </w:rPr>
                  <w:t>Cliquez ici pour taper du texte.</w:t>
                </w:r>
              </w:p>
            </w:tc>
          </w:sdtContent>
        </w:sdt>
        <w:tc>
          <w:tcPr>
            <w:tcW w:w="1984" w:type="dxa"/>
          </w:tcPr>
          <w:sdt>
            <w:sdtPr>
              <w:rPr>
                <w:rStyle w:val="Textedelespacerserv"/>
              </w:rPr>
              <w:id w:val="1985430046"/>
              <w:showingPlcHdr/>
            </w:sdtPr>
            <w:sdtContent>
              <w:p w14:paraId="1EDC9867" w14:textId="77777777" w:rsidR="000D1858" w:rsidRPr="006628D6" w:rsidRDefault="000D1858" w:rsidP="00B6178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sdtContent>
          </w:sdt>
        </w:tc>
        <w:sdt>
          <w:sdtPr>
            <w:rPr>
              <w:rStyle w:val="Textedelespacerserv"/>
            </w:rPr>
            <w:id w:val="-1105887177"/>
            <w:showingPlcHdr/>
          </w:sdtPr>
          <w:sdtContent>
            <w:tc>
              <w:tcPr>
                <w:tcW w:w="2509" w:type="dxa"/>
              </w:tcPr>
              <w:p w14:paraId="0FCF60AB" w14:textId="77777777" w:rsidR="000D1858" w:rsidRPr="006628D6" w:rsidRDefault="000D1858" w:rsidP="00B6178E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627825082"/>
            <w:showingPlcHdr/>
            <w:text/>
          </w:sdtPr>
          <w:sdtContent>
            <w:tc>
              <w:tcPr>
                <w:tcW w:w="2906" w:type="dxa"/>
              </w:tcPr>
              <w:p w14:paraId="21BC2AE8" w14:textId="77777777" w:rsidR="000D1858" w:rsidRPr="006628D6" w:rsidRDefault="000D1858" w:rsidP="00B6178E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0D1858" w14:paraId="5636506B" w14:textId="77777777" w:rsidTr="00B6178E">
        <w:sdt>
          <w:sdtPr>
            <w:rPr>
              <w:rStyle w:val="Textedelespacerserv"/>
            </w:rPr>
            <w:id w:val="302666872"/>
            <w:showingPlcHdr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235" w:type="dxa"/>
              </w:tcPr>
              <w:p w14:paraId="48F009B0" w14:textId="77777777" w:rsidR="000D1858" w:rsidRPr="006628D6" w:rsidRDefault="000D1858" w:rsidP="00B6178E">
                <w:pPr>
                  <w:pStyle w:val="Paragraphedeliste"/>
                  <w:ind w:left="0"/>
                  <w:rPr>
                    <w:rStyle w:val="Textedelespacerserv"/>
                    <w:b w:val="0"/>
                  </w:rPr>
                </w:pPr>
                <w:r w:rsidRPr="006628D6">
                  <w:rPr>
                    <w:rStyle w:val="Textedelespacerserv"/>
                    <w:b w:val="0"/>
                    <w:bCs w:val="0"/>
                  </w:rPr>
                  <w:t>Cliquez ici pour taper du texte.</w:t>
                </w:r>
              </w:p>
            </w:tc>
          </w:sdtContent>
        </w:sdt>
        <w:tc>
          <w:tcPr>
            <w:tcW w:w="1984" w:type="dxa"/>
          </w:tcPr>
          <w:sdt>
            <w:sdtPr>
              <w:rPr>
                <w:rStyle w:val="Textedelespacerserv"/>
              </w:rPr>
              <w:id w:val="-466279519"/>
              <w:showingPlcHdr/>
            </w:sdtPr>
            <w:sdtContent>
              <w:p w14:paraId="3BB06E11" w14:textId="77777777" w:rsidR="000D1858" w:rsidRPr="006628D6" w:rsidRDefault="000D1858" w:rsidP="00B6178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sdtContent>
          </w:sdt>
        </w:tc>
        <w:sdt>
          <w:sdtPr>
            <w:rPr>
              <w:rStyle w:val="Textedelespacerserv"/>
            </w:rPr>
            <w:id w:val="702674678"/>
            <w:showingPlcHdr/>
          </w:sdtPr>
          <w:sdtContent>
            <w:tc>
              <w:tcPr>
                <w:tcW w:w="2509" w:type="dxa"/>
              </w:tcPr>
              <w:p w14:paraId="7A7B66CD" w14:textId="77777777" w:rsidR="000D1858" w:rsidRPr="006628D6" w:rsidRDefault="000D1858" w:rsidP="00B6178E">
                <w:pPr>
                  <w:pStyle w:val="Paragraphedeliste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-1141195693"/>
            <w:showingPlcHdr/>
            <w:text/>
          </w:sdtPr>
          <w:sdtContent>
            <w:tc>
              <w:tcPr>
                <w:tcW w:w="2906" w:type="dxa"/>
              </w:tcPr>
              <w:p w14:paraId="6B23C480" w14:textId="77777777" w:rsidR="000D1858" w:rsidRPr="006628D6" w:rsidRDefault="000D1858" w:rsidP="00B6178E">
                <w:pPr>
                  <w:pStyle w:val="Paragraphedeliste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0D1858" w14:paraId="4A3F6BA0" w14:textId="77777777" w:rsidTr="00B617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Style w:val="Textedelespacerserv"/>
            </w:rPr>
            <w:id w:val="820781457"/>
            <w:showingPlcHdr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235" w:type="dxa"/>
              </w:tcPr>
              <w:p w14:paraId="7CB804B1" w14:textId="77777777" w:rsidR="000D1858" w:rsidRPr="006628D6" w:rsidRDefault="000D1858" w:rsidP="00B6178E">
                <w:pPr>
                  <w:pStyle w:val="Paragraphedeliste"/>
                  <w:ind w:left="0"/>
                  <w:rPr>
                    <w:rStyle w:val="Textedelespacerserv"/>
                    <w:b w:val="0"/>
                  </w:rPr>
                </w:pPr>
                <w:r w:rsidRPr="006628D6">
                  <w:rPr>
                    <w:rStyle w:val="Textedelespacerserv"/>
                    <w:b w:val="0"/>
                    <w:bCs w:val="0"/>
                  </w:rPr>
                  <w:t>Cliquez ici pour taper du texte.</w:t>
                </w:r>
              </w:p>
            </w:tc>
          </w:sdtContent>
        </w:sdt>
        <w:tc>
          <w:tcPr>
            <w:tcW w:w="1984" w:type="dxa"/>
          </w:tcPr>
          <w:sdt>
            <w:sdtPr>
              <w:rPr>
                <w:rStyle w:val="Textedelespacerserv"/>
              </w:rPr>
              <w:id w:val="12976515"/>
              <w:showingPlcHdr/>
            </w:sdtPr>
            <w:sdtContent>
              <w:p w14:paraId="3A98E2C0" w14:textId="77777777" w:rsidR="000D1858" w:rsidRPr="006628D6" w:rsidRDefault="000D1858" w:rsidP="00B6178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sdtContent>
          </w:sdt>
        </w:tc>
        <w:sdt>
          <w:sdtPr>
            <w:rPr>
              <w:rStyle w:val="Textedelespacerserv"/>
            </w:rPr>
            <w:id w:val="1234204007"/>
            <w:showingPlcHdr/>
          </w:sdtPr>
          <w:sdtContent>
            <w:tc>
              <w:tcPr>
                <w:tcW w:w="2509" w:type="dxa"/>
              </w:tcPr>
              <w:p w14:paraId="163FC1AF" w14:textId="77777777" w:rsidR="000D1858" w:rsidRPr="006628D6" w:rsidRDefault="000D1858" w:rsidP="00B6178E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1538157843"/>
            <w:showingPlcHdr/>
            <w:text/>
          </w:sdtPr>
          <w:sdtContent>
            <w:tc>
              <w:tcPr>
                <w:tcW w:w="2906" w:type="dxa"/>
              </w:tcPr>
              <w:p w14:paraId="26F61990" w14:textId="77777777" w:rsidR="000D1858" w:rsidRPr="006628D6" w:rsidRDefault="000D1858" w:rsidP="00B6178E">
                <w:pPr>
                  <w:pStyle w:val="Paragraphedeliste"/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0D1858" w14:paraId="6AD35D60" w14:textId="77777777" w:rsidTr="00B6178E">
        <w:sdt>
          <w:sdtPr>
            <w:rPr>
              <w:rStyle w:val="Textedelespacerserv"/>
            </w:rPr>
            <w:id w:val="-1173021294"/>
            <w:showingPlcHdr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235" w:type="dxa"/>
              </w:tcPr>
              <w:p w14:paraId="7E10A972" w14:textId="77777777" w:rsidR="000D1858" w:rsidRPr="006628D6" w:rsidRDefault="000D1858" w:rsidP="00B6178E">
                <w:pPr>
                  <w:pStyle w:val="Paragraphedeliste"/>
                  <w:ind w:left="0"/>
                  <w:rPr>
                    <w:rStyle w:val="Textedelespacerserv"/>
                    <w:b w:val="0"/>
                  </w:rPr>
                </w:pPr>
                <w:r w:rsidRPr="006628D6">
                  <w:rPr>
                    <w:rStyle w:val="Textedelespacerserv"/>
                    <w:b w:val="0"/>
                    <w:bCs w:val="0"/>
                  </w:rPr>
                  <w:t>Cliquez ici pour taper du texte.</w:t>
                </w:r>
              </w:p>
            </w:tc>
          </w:sdtContent>
        </w:sdt>
        <w:tc>
          <w:tcPr>
            <w:tcW w:w="1984" w:type="dxa"/>
          </w:tcPr>
          <w:sdt>
            <w:sdtPr>
              <w:rPr>
                <w:rStyle w:val="Textedelespacerserv"/>
              </w:rPr>
              <w:id w:val="-1018151157"/>
              <w:showingPlcHdr/>
            </w:sdtPr>
            <w:sdtContent>
              <w:p w14:paraId="60416FD3" w14:textId="77777777" w:rsidR="000D1858" w:rsidRPr="006628D6" w:rsidRDefault="000D1858" w:rsidP="00B6178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sdtContent>
          </w:sdt>
        </w:tc>
        <w:sdt>
          <w:sdtPr>
            <w:rPr>
              <w:rStyle w:val="Textedelespacerserv"/>
            </w:rPr>
            <w:id w:val="-294291070"/>
            <w:showingPlcHdr/>
          </w:sdtPr>
          <w:sdtContent>
            <w:tc>
              <w:tcPr>
                <w:tcW w:w="2509" w:type="dxa"/>
              </w:tcPr>
              <w:p w14:paraId="496BE3C5" w14:textId="77777777" w:rsidR="000D1858" w:rsidRPr="006628D6" w:rsidRDefault="000D1858" w:rsidP="00B6178E">
                <w:pPr>
                  <w:pStyle w:val="Paragraphedeliste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Style w:val="Textedelespacerserv"/>
            </w:rPr>
            <w:id w:val="-919791315"/>
            <w:showingPlcHdr/>
            <w:text/>
          </w:sdtPr>
          <w:sdtContent>
            <w:tc>
              <w:tcPr>
                <w:tcW w:w="2906" w:type="dxa"/>
              </w:tcPr>
              <w:p w14:paraId="4B0DC88B" w14:textId="77777777" w:rsidR="000D1858" w:rsidRPr="006628D6" w:rsidRDefault="000D1858" w:rsidP="00B6178E">
                <w:pPr>
                  <w:pStyle w:val="Paragraphedeliste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Textedelespacerserv"/>
                  </w:rPr>
                </w:pPr>
                <w:r w:rsidRPr="00464934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14:paraId="49B226C2" w14:textId="77777777" w:rsidR="000D1858" w:rsidRDefault="000D1858" w:rsidP="000D1858">
      <w:pPr>
        <w:widowControl/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</w:p>
    <w:p w14:paraId="5285B61E" w14:textId="77777777" w:rsidR="000D1858" w:rsidRDefault="000D1858" w:rsidP="000D1858">
      <w:pPr>
        <w:widowControl/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</w:p>
    <w:p w14:paraId="6EA88E56" w14:textId="77777777" w:rsidR="000D1858" w:rsidRPr="00E557D6" w:rsidRDefault="000D1858" w:rsidP="000D1858">
      <w:pPr>
        <w:widowControl/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</w:p>
    <w:p w14:paraId="53697998" w14:textId="77777777" w:rsidR="000D1858" w:rsidRDefault="000D1858" w:rsidP="000D1858">
      <w:pPr>
        <w:pStyle w:val="Titre3"/>
      </w:pPr>
      <w:bookmarkStart w:id="23" w:name="_Toc209707058"/>
      <w:r>
        <w:lastRenderedPageBreak/>
        <w:t>DESCRIPTION DU PROJET PROPOSE</w:t>
      </w:r>
      <w:bookmarkEnd w:id="23"/>
    </w:p>
    <w:p w14:paraId="106A9BE8" w14:textId="77777777" w:rsidR="000D1858" w:rsidRDefault="000D1858" w:rsidP="000D1858">
      <w:pPr>
        <w:rPr>
          <w:i/>
        </w:rPr>
      </w:pPr>
      <w:r>
        <w:rPr>
          <w:i/>
        </w:rPr>
        <w:t xml:space="preserve">Cette description doit notamment permettre d’évaluer </w:t>
      </w:r>
      <w:r w:rsidRPr="00581FF0">
        <w:rPr>
          <w:i/>
        </w:rPr>
        <w:t>l’ambition et les objectifs du projet</w:t>
      </w:r>
      <w:r>
        <w:rPr>
          <w:i/>
        </w:rPr>
        <w:t>, le lien avec le défi choisi, les réalisations</w:t>
      </w:r>
      <w:r w:rsidRPr="00581FF0">
        <w:rPr>
          <w:i/>
        </w:rPr>
        <w:t xml:space="preserve"> techniques (</w:t>
      </w:r>
      <w:r>
        <w:rPr>
          <w:i/>
        </w:rPr>
        <w:t>l</w:t>
      </w:r>
      <w:r w:rsidRPr="00581FF0">
        <w:rPr>
          <w:i/>
        </w:rPr>
        <w:t>ots</w:t>
      </w:r>
      <w:r>
        <w:rPr>
          <w:i/>
        </w:rPr>
        <w:t xml:space="preserve"> de travaux</w:t>
      </w:r>
      <w:r w:rsidRPr="00581FF0">
        <w:rPr>
          <w:i/>
        </w:rPr>
        <w:t>, verrous</w:t>
      </w:r>
      <w:r>
        <w:rPr>
          <w:i/>
        </w:rPr>
        <w:t xml:space="preserve"> à lever</w:t>
      </w:r>
      <w:r w:rsidRPr="00581FF0">
        <w:rPr>
          <w:i/>
        </w:rPr>
        <w:t>, risques</w:t>
      </w:r>
      <w:r>
        <w:rPr>
          <w:i/>
        </w:rPr>
        <w:t xml:space="preserve"> identifiés</w:t>
      </w:r>
      <w:r w:rsidRPr="00581FF0">
        <w:rPr>
          <w:i/>
        </w:rPr>
        <w:t xml:space="preserve">, budget et temps passé, planning, etc.), </w:t>
      </w:r>
      <w:r>
        <w:rPr>
          <w:i/>
        </w:rPr>
        <w:t xml:space="preserve">les </w:t>
      </w:r>
      <w:r w:rsidRPr="00581FF0">
        <w:rPr>
          <w:i/>
        </w:rPr>
        <w:t>impacts attendus</w:t>
      </w:r>
      <w:r>
        <w:rPr>
          <w:i/>
        </w:rPr>
        <w:t xml:space="preserve"> y compris </w:t>
      </w:r>
      <w:r w:rsidRPr="00581FF0">
        <w:rPr>
          <w:i/>
        </w:rPr>
        <w:t>impacts socio-économique</w:t>
      </w:r>
      <w:r>
        <w:rPr>
          <w:i/>
        </w:rPr>
        <w:t>s</w:t>
      </w:r>
      <w:r w:rsidRPr="00581FF0">
        <w:rPr>
          <w:i/>
        </w:rPr>
        <w:t xml:space="preserve">, </w:t>
      </w:r>
      <w:r>
        <w:rPr>
          <w:i/>
        </w:rPr>
        <w:t>l’</w:t>
      </w:r>
      <w:r w:rsidRPr="00581FF0">
        <w:rPr>
          <w:i/>
        </w:rPr>
        <w:t>incitativité de l’aide</w:t>
      </w:r>
      <w:r>
        <w:rPr>
          <w:i/>
        </w:rPr>
        <w:t>….</w:t>
      </w:r>
    </w:p>
    <w:p w14:paraId="64EBC508" w14:textId="77777777" w:rsidR="000D1858" w:rsidRDefault="000D1858" w:rsidP="000D1858">
      <w:pPr>
        <w:pStyle w:val="Retraitnormal"/>
        <w:ind w:left="0"/>
        <w:rPr>
          <w:i/>
          <w:szCs w:val="24"/>
        </w:rPr>
      </w:pPr>
      <w:r>
        <w:rPr>
          <w:i/>
          <w:szCs w:val="24"/>
        </w:rPr>
        <w:t>(Ne faudrait il pas dire quelque part qu’e</w:t>
      </w:r>
      <w:r w:rsidRPr="00BE7B67">
        <w:rPr>
          <w:i/>
          <w:szCs w:val="24"/>
        </w:rPr>
        <w:t xml:space="preserve">n fonction de la qualité des dossiers, le comité mixte se réserve le droit de ne sélectionner aucun </w:t>
      </w:r>
      <w:r>
        <w:rPr>
          <w:i/>
          <w:szCs w:val="24"/>
        </w:rPr>
        <w:t>projets ?)</w:t>
      </w:r>
    </w:p>
    <w:p w14:paraId="43F2B51F" w14:textId="77777777" w:rsidR="000D1858" w:rsidRPr="00AA6529" w:rsidRDefault="000D1858" w:rsidP="000D1858">
      <w:pPr>
        <w:pStyle w:val="Titre3"/>
        <w:ind w:hanging="851"/>
      </w:pPr>
      <w:bookmarkStart w:id="24" w:name="_Toc209707059"/>
      <w:r w:rsidRPr="00005913">
        <w:t>Description de l’objectif final visé par le projet proposé dans le cadre de ce</w:t>
      </w:r>
      <w:r>
        <w:t xml:space="preserve"> défi</w:t>
      </w:r>
      <w:bookmarkEnd w:id="24"/>
    </w:p>
    <w:p w14:paraId="511B51B5" w14:textId="77777777" w:rsidR="000D1858" w:rsidRPr="00910010" w:rsidRDefault="000D1858" w:rsidP="000D1858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910010">
        <w:rPr>
          <w:rFonts w:ascii="Times New Roman" w:hAnsi="Times New Roman"/>
          <w:bCs/>
          <w:sz w:val="24"/>
        </w:rPr>
        <w:t xml:space="preserve">En quoi le projet proposé </w:t>
      </w:r>
      <w:r>
        <w:rPr>
          <w:rFonts w:ascii="Times New Roman" w:hAnsi="Times New Roman"/>
          <w:bCs/>
          <w:sz w:val="24"/>
        </w:rPr>
        <w:t xml:space="preserve">répond-t-il au défi </w:t>
      </w:r>
      <w:r w:rsidRPr="00910010">
        <w:rPr>
          <w:rFonts w:ascii="Times New Roman" w:hAnsi="Times New Roman"/>
          <w:bCs/>
          <w:sz w:val="24"/>
        </w:rPr>
        <w:t>?</w:t>
      </w:r>
    </w:p>
    <w:sdt>
      <w:sdtPr>
        <w:rPr>
          <w:rFonts w:ascii="Times New Roman" w:hAnsi="Times New Roman"/>
          <w:bCs/>
          <w:sz w:val="24"/>
        </w:rPr>
        <w:id w:val="283471505"/>
        <w:showingPlcHdr/>
        <w:text/>
      </w:sdtPr>
      <w:sdtContent>
        <w:p w14:paraId="201A78BA" w14:textId="77777777" w:rsidR="000D1858" w:rsidRPr="00910010" w:rsidRDefault="000D1858" w:rsidP="000D1858">
          <w:pPr>
            <w:pStyle w:val="Paragraphedeliste"/>
            <w:rPr>
              <w:rFonts w:ascii="Times New Roman" w:hAnsi="Times New Roman"/>
              <w:bCs/>
              <w:sz w:val="24"/>
            </w:rPr>
          </w:pPr>
          <w:r w:rsidRPr="00910010">
            <w:rPr>
              <w:rStyle w:val="Textedelespacerserv"/>
            </w:rPr>
            <w:t>Cliquez ici pour taper du texte.</w:t>
          </w:r>
        </w:p>
      </w:sdtContent>
    </w:sdt>
    <w:p w14:paraId="32964798" w14:textId="77777777" w:rsidR="000D1858" w:rsidRPr="00910010" w:rsidRDefault="000D1858" w:rsidP="000D1858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910010">
        <w:rPr>
          <w:rFonts w:ascii="Times New Roman" w:hAnsi="Times New Roman"/>
          <w:bCs/>
          <w:sz w:val="24"/>
        </w:rPr>
        <w:t>Préciser les données, produits ou infrastructures spatiales utilisés</w:t>
      </w:r>
    </w:p>
    <w:sdt>
      <w:sdtPr>
        <w:rPr>
          <w:rFonts w:ascii="Times New Roman" w:hAnsi="Times New Roman"/>
          <w:bCs/>
          <w:sz w:val="24"/>
        </w:rPr>
        <w:id w:val="176321892"/>
        <w:showingPlcHdr/>
        <w:text/>
      </w:sdtPr>
      <w:sdtContent>
        <w:p w14:paraId="4A456BC2" w14:textId="77777777" w:rsidR="000D1858" w:rsidRPr="005D49C9" w:rsidRDefault="000D1858" w:rsidP="000D1858">
          <w:pPr>
            <w:pStyle w:val="Paragraphedeliste"/>
            <w:rPr>
              <w:rFonts w:ascii="Times New Roman" w:hAnsi="Times New Roman"/>
              <w:bCs/>
              <w:sz w:val="24"/>
            </w:rPr>
          </w:pPr>
          <w:r w:rsidRPr="00910010">
            <w:rPr>
              <w:rStyle w:val="Textedelespacerserv"/>
            </w:rPr>
            <w:t>Cliquez ici pour taper du texte.</w:t>
          </w:r>
        </w:p>
      </w:sdtContent>
    </w:sdt>
    <w:p w14:paraId="6443CDA3" w14:textId="77777777" w:rsidR="000D1858" w:rsidRDefault="000D1858" w:rsidP="000D1858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Prévoyez-vous de poursuivre les travaux après la réalisation du démonstrateur ?</w:t>
      </w:r>
    </w:p>
    <w:sdt>
      <w:sdtPr>
        <w:rPr>
          <w:rFonts w:ascii="Times New Roman" w:hAnsi="Times New Roman"/>
          <w:bCs/>
          <w:sz w:val="24"/>
        </w:rPr>
        <w:id w:val="-632094617"/>
        <w:showingPlcHdr/>
        <w:text/>
      </w:sdtPr>
      <w:sdtContent>
        <w:p w14:paraId="1834D017" w14:textId="77777777" w:rsidR="000D1858" w:rsidRPr="00434DAD" w:rsidRDefault="000D1858" w:rsidP="000D1858">
          <w:pPr>
            <w:pStyle w:val="Paragraphedeliste"/>
            <w:numPr>
              <w:ilvl w:val="0"/>
              <w:numId w:val="29"/>
            </w:numPr>
            <w:rPr>
              <w:rFonts w:ascii="Times New Roman" w:hAnsi="Times New Roman"/>
              <w:bCs/>
              <w:sz w:val="24"/>
            </w:rPr>
          </w:pPr>
          <w:r w:rsidRPr="00910010">
            <w:rPr>
              <w:rStyle w:val="Textedelespacerserv"/>
            </w:rPr>
            <w:t>Cliquez ici pour taper du texte.</w:t>
          </w:r>
        </w:p>
      </w:sdtContent>
    </w:sdt>
    <w:p w14:paraId="3D1FCF15" w14:textId="77777777" w:rsidR="000D1858" w:rsidRDefault="000D1858" w:rsidP="000D1858">
      <w:pPr>
        <w:pStyle w:val="Paragraphedeliste"/>
        <w:widowControl/>
        <w:numPr>
          <w:ilvl w:val="1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En particulier si vous pensez utiliser le démonstrateur :</w:t>
      </w:r>
    </w:p>
    <w:p w14:paraId="08583279" w14:textId="77777777" w:rsidR="000D1858" w:rsidRDefault="000D1858" w:rsidP="000D1858">
      <w:pPr>
        <w:pStyle w:val="Paragraphedeliste"/>
        <w:widowControl/>
        <w:numPr>
          <w:ilvl w:val="2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910010">
        <w:rPr>
          <w:rFonts w:ascii="Times New Roman" w:hAnsi="Times New Roman"/>
          <w:bCs/>
          <w:sz w:val="24"/>
        </w:rPr>
        <w:t>Quels sont les marchés visés, utilisateurs identifiés, prospects commerciaux</w:t>
      </w:r>
      <w:r w:rsidRPr="00910010">
        <w:rPr>
          <w:rStyle w:val="Appelnotedebasdep"/>
          <w:rFonts w:ascii="Times New Roman" w:hAnsi="Times New Roman"/>
          <w:bCs/>
          <w:sz w:val="24"/>
        </w:rPr>
        <w:footnoteReference w:id="3"/>
      </w:r>
      <w:r>
        <w:rPr>
          <w:rFonts w:ascii="Times New Roman" w:hAnsi="Times New Roman"/>
          <w:bCs/>
          <w:sz w:val="24"/>
        </w:rPr>
        <w:t xml:space="preserve"> que l’obtention de ce défi vous permettrait d’atteindre </w:t>
      </w:r>
      <w:r w:rsidRPr="00910010">
        <w:rPr>
          <w:rFonts w:ascii="Times New Roman" w:hAnsi="Times New Roman"/>
          <w:bCs/>
          <w:sz w:val="24"/>
        </w:rPr>
        <w:t xml:space="preserve">? </w:t>
      </w:r>
    </w:p>
    <w:p w14:paraId="3A94F744" w14:textId="77777777" w:rsidR="000D1858" w:rsidRPr="00B56D80" w:rsidRDefault="000D1858" w:rsidP="000D1858">
      <w:pPr>
        <w:pStyle w:val="Paragraphedeliste"/>
        <w:widowControl/>
        <w:numPr>
          <w:ilvl w:val="2"/>
          <w:numId w:val="29"/>
        </w:numPr>
        <w:suppressAutoHyphens w:val="0"/>
        <w:spacing w:before="240"/>
        <w:contextualSpacing/>
        <w:rPr>
          <w:color w:val="808080"/>
        </w:rPr>
      </w:pPr>
      <w:r w:rsidRPr="00B56D80">
        <w:rPr>
          <w:rStyle w:val="Textedelespacerserv"/>
        </w:rPr>
        <w:t>Cliquer ici pour taper du texte</w:t>
      </w:r>
    </w:p>
    <w:p w14:paraId="7FDEC517" w14:textId="77777777" w:rsidR="000D1858" w:rsidRDefault="000D1858" w:rsidP="000D1858">
      <w:pPr>
        <w:pStyle w:val="Paragraphedeliste"/>
        <w:widowControl/>
        <w:numPr>
          <w:ilvl w:val="2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910010">
        <w:rPr>
          <w:rFonts w:ascii="Times New Roman" w:hAnsi="Times New Roman"/>
          <w:bCs/>
          <w:sz w:val="24"/>
        </w:rPr>
        <w:t>Comment sera faite la promotion et la diffusion du service au niveau national et à l’international </w:t>
      </w:r>
      <w:r>
        <w:rPr>
          <w:rFonts w:ascii="Times New Roman" w:hAnsi="Times New Roman"/>
          <w:bCs/>
          <w:sz w:val="24"/>
        </w:rPr>
        <w:t xml:space="preserve">si le démonstrateur devient un service opérationnel </w:t>
      </w:r>
      <w:r w:rsidRPr="00910010">
        <w:rPr>
          <w:rFonts w:ascii="Times New Roman" w:hAnsi="Times New Roman"/>
          <w:bCs/>
          <w:sz w:val="24"/>
        </w:rPr>
        <w:t>?</w:t>
      </w:r>
    </w:p>
    <w:p w14:paraId="203BF7F2" w14:textId="77777777" w:rsidR="000D1858" w:rsidRDefault="000D1858" w:rsidP="000D1858">
      <w:pPr>
        <w:pStyle w:val="Paragraphedeliste"/>
        <w:widowControl/>
        <w:numPr>
          <w:ilvl w:val="2"/>
          <w:numId w:val="29"/>
        </w:numPr>
        <w:suppressAutoHyphens w:val="0"/>
        <w:spacing w:before="240"/>
        <w:contextualSpacing/>
        <w:rPr>
          <w:rStyle w:val="Textedelespacerserv"/>
        </w:rPr>
      </w:pPr>
      <w:r w:rsidRPr="00B56D80">
        <w:rPr>
          <w:rStyle w:val="Textedelespacerserv"/>
        </w:rPr>
        <w:t>Cliquer ici pour taper du texte</w:t>
      </w:r>
    </w:p>
    <w:p w14:paraId="37A3CAAB" w14:textId="77777777" w:rsidR="000D1858" w:rsidRDefault="000D1858" w:rsidP="000D1858">
      <w:pPr>
        <w:pStyle w:val="Paragraphedeliste"/>
        <w:widowControl/>
        <w:numPr>
          <w:ilvl w:val="2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910010">
        <w:rPr>
          <w:rFonts w:ascii="Times New Roman" w:hAnsi="Times New Roman"/>
          <w:bCs/>
          <w:sz w:val="24"/>
        </w:rPr>
        <w:t>Quelles sont les retombées économiques (emplois, chiffre d’affaires) estimées ?</w:t>
      </w:r>
    </w:p>
    <w:p w14:paraId="21A2CE1A" w14:textId="77777777" w:rsidR="000D1858" w:rsidRPr="003E23E2" w:rsidRDefault="000D1858" w:rsidP="000D1858">
      <w:pPr>
        <w:pStyle w:val="Paragraphedeliste"/>
        <w:widowControl/>
        <w:numPr>
          <w:ilvl w:val="2"/>
          <w:numId w:val="29"/>
        </w:numPr>
        <w:suppressAutoHyphens w:val="0"/>
        <w:spacing w:before="240"/>
        <w:contextualSpacing/>
        <w:rPr>
          <w:color w:val="808080"/>
        </w:rPr>
      </w:pPr>
      <w:r w:rsidRPr="003E23E2">
        <w:rPr>
          <w:rStyle w:val="Textedelespacerserv"/>
        </w:rPr>
        <w:t>Cliquer ici pour taper du texte</w:t>
      </w:r>
    </w:p>
    <w:p w14:paraId="7DC975F6" w14:textId="77777777" w:rsidR="000D1858" w:rsidRDefault="000D1858" w:rsidP="000D1858">
      <w:pPr>
        <w:pStyle w:val="Paragraphedeliste"/>
        <w:widowControl/>
        <w:numPr>
          <w:ilvl w:val="2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910010">
        <w:rPr>
          <w:rFonts w:ascii="Times New Roman" w:hAnsi="Times New Roman"/>
          <w:bCs/>
          <w:sz w:val="24"/>
        </w:rPr>
        <w:t xml:space="preserve">Quels sont les compétiteurs potentiels ? </w:t>
      </w:r>
    </w:p>
    <w:p w14:paraId="34BF5940" w14:textId="77777777" w:rsidR="000D1858" w:rsidRPr="00B56D80" w:rsidRDefault="000D1858" w:rsidP="000D1858">
      <w:pPr>
        <w:pStyle w:val="Paragraphedeliste"/>
        <w:widowControl/>
        <w:numPr>
          <w:ilvl w:val="2"/>
          <w:numId w:val="29"/>
        </w:numPr>
        <w:suppressAutoHyphens w:val="0"/>
        <w:spacing w:before="240"/>
        <w:contextualSpacing/>
        <w:rPr>
          <w:color w:val="808080"/>
        </w:rPr>
      </w:pPr>
      <w:r w:rsidRPr="00B56D80">
        <w:rPr>
          <w:rStyle w:val="Textedelespacerserv"/>
        </w:rPr>
        <w:t>Cliquer ici pour taper du texte</w:t>
      </w:r>
    </w:p>
    <w:p w14:paraId="2BCFC1E5" w14:textId="77777777" w:rsidR="000D1858" w:rsidRDefault="000D1858" w:rsidP="000D1858">
      <w:pPr>
        <w:pStyle w:val="Titre3"/>
        <w:ind w:hanging="851"/>
      </w:pPr>
      <w:bookmarkStart w:id="25" w:name="_Toc209707060"/>
      <w:r w:rsidRPr="00005913">
        <w:t>Degré de réalisation atteignable</w:t>
      </w:r>
      <w:bookmarkEnd w:id="25"/>
    </w:p>
    <w:p w14:paraId="5C4E3945" w14:textId="77777777" w:rsidR="000D1858" w:rsidRPr="00910010" w:rsidRDefault="000D1858" w:rsidP="000D1858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910010">
        <w:rPr>
          <w:rFonts w:ascii="Times New Roman" w:hAnsi="Times New Roman"/>
          <w:bCs/>
          <w:sz w:val="24"/>
        </w:rPr>
        <w:t>Quel est le niveau de TRL</w:t>
      </w:r>
      <w:r w:rsidRPr="00910010">
        <w:rPr>
          <w:rStyle w:val="Appelnotedebasdep"/>
          <w:rFonts w:ascii="Times New Roman" w:hAnsi="Times New Roman"/>
          <w:bCs/>
          <w:sz w:val="24"/>
        </w:rPr>
        <w:footnoteReference w:id="4"/>
      </w:r>
      <w:r w:rsidRPr="00910010">
        <w:rPr>
          <w:rFonts w:ascii="Times New Roman" w:hAnsi="Times New Roman"/>
          <w:bCs/>
          <w:sz w:val="24"/>
        </w:rPr>
        <w:t xml:space="preserve"> </w:t>
      </w:r>
    </w:p>
    <w:p w14:paraId="3FF7E60E" w14:textId="77777777" w:rsidR="000D1858" w:rsidRPr="00910010" w:rsidRDefault="000D1858" w:rsidP="000D1858">
      <w:pPr>
        <w:pStyle w:val="Paragraphedeliste"/>
        <w:widowControl/>
        <w:numPr>
          <w:ilvl w:val="1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910010">
        <w:rPr>
          <w:rFonts w:ascii="Times New Roman" w:hAnsi="Times New Roman"/>
          <w:bCs/>
          <w:sz w:val="24"/>
        </w:rPr>
        <w:t xml:space="preserve">en début de projet </w:t>
      </w:r>
      <w:sdt>
        <w:sdtPr>
          <w:rPr>
            <w:rFonts w:ascii="Times New Roman" w:hAnsi="Times New Roman"/>
            <w:bCs/>
            <w:sz w:val="24"/>
          </w:rPr>
          <w:id w:val="-1399586418"/>
          <w:showingPlcHdr/>
          <w:text/>
        </w:sdtPr>
        <w:sdtContent>
          <w:r w:rsidRPr="00910010">
            <w:rPr>
              <w:rStyle w:val="Textedelespacerserv"/>
            </w:rPr>
            <w:t>Cliquez ici pour taper du texte.</w:t>
          </w:r>
        </w:sdtContent>
      </w:sdt>
    </w:p>
    <w:p w14:paraId="244186B2" w14:textId="77777777" w:rsidR="000D1858" w:rsidRPr="005D49C9" w:rsidRDefault="000D1858" w:rsidP="000D1858">
      <w:pPr>
        <w:pStyle w:val="Paragraphedeliste"/>
        <w:widowControl/>
        <w:numPr>
          <w:ilvl w:val="1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910010">
        <w:rPr>
          <w:rFonts w:ascii="Times New Roman" w:hAnsi="Times New Roman"/>
          <w:bCs/>
          <w:sz w:val="24"/>
        </w:rPr>
        <w:t>en fin de projet</w:t>
      </w:r>
      <w:sdt>
        <w:sdtPr>
          <w:rPr>
            <w:rFonts w:ascii="Times New Roman" w:hAnsi="Times New Roman"/>
            <w:bCs/>
            <w:sz w:val="24"/>
          </w:rPr>
          <w:id w:val="-87629681"/>
          <w:showingPlcHdr/>
          <w:text/>
        </w:sdtPr>
        <w:sdtContent>
          <w:r w:rsidRPr="00910010">
            <w:rPr>
              <w:rStyle w:val="Textedelespacerserv"/>
            </w:rPr>
            <w:t>Cliquez ici pour taper du texte.</w:t>
          </w:r>
        </w:sdtContent>
      </w:sdt>
    </w:p>
    <w:p w14:paraId="00D92BD1" w14:textId="77777777" w:rsidR="000D1858" w:rsidRPr="00910010" w:rsidRDefault="000D1858" w:rsidP="000D1858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910010">
        <w:rPr>
          <w:rFonts w:ascii="Times New Roman" w:hAnsi="Times New Roman"/>
          <w:bCs/>
          <w:sz w:val="24"/>
        </w:rPr>
        <w:t>Quels sont les verrous</w:t>
      </w:r>
      <w:r>
        <w:rPr>
          <w:rFonts w:ascii="Times New Roman" w:hAnsi="Times New Roman"/>
          <w:bCs/>
          <w:sz w:val="24"/>
        </w:rPr>
        <w:t xml:space="preserve"> / difficultés techniques</w:t>
      </w:r>
      <w:r w:rsidRPr="00910010">
        <w:rPr>
          <w:rFonts w:ascii="Times New Roman" w:hAnsi="Times New Roman"/>
          <w:bCs/>
          <w:sz w:val="24"/>
        </w:rPr>
        <w:t xml:space="preserve"> à lever ? </w:t>
      </w:r>
    </w:p>
    <w:sdt>
      <w:sdtPr>
        <w:rPr>
          <w:rFonts w:ascii="Times New Roman" w:hAnsi="Times New Roman"/>
          <w:bCs/>
          <w:sz w:val="24"/>
        </w:rPr>
        <w:id w:val="966865735"/>
        <w:showingPlcHdr/>
        <w:text/>
      </w:sdtPr>
      <w:sdtContent>
        <w:p w14:paraId="2672998A" w14:textId="77777777" w:rsidR="000D1858" w:rsidRPr="00910010" w:rsidRDefault="000D1858" w:rsidP="000D1858">
          <w:pPr>
            <w:pStyle w:val="Paragraphedeliste"/>
            <w:rPr>
              <w:rFonts w:ascii="Times New Roman" w:hAnsi="Times New Roman"/>
              <w:bCs/>
              <w:sz w:val="24"/>
            </w:rPr>
          </w:pPr>
          <w:r w:rsidRPr="00910010">
            <w:rPr>
              <w:rStyle w:val="Textedelespacerserv"/>
            </w:rPr>
            <w:t>Cliquez ici pour taper du texte.</w:t>
          </w:r>
        </w:p>
      </w:sdtContent>
    </w:sdt>
    <w:p w14:paraId="157907D9" w14:textId="77777777" w:rsidR="000D1858" w:rsidRPr="00910010" w:rsidRDefault="000D1858" w:rsidP="000D1858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910010">
        <w:rPr>
          <w:rFonts w:ascii="Times New Roman" w:hAnsi="Times New Roman"/>
          <w:bCs/>
          <w:sz w:val="24"/>
        </w:rPr>
        <w:t>Faisabilité (maturité des éléments venant du spatial et des autres domaines…)</w:t>
      </w:r>
    </w:p>
    <w:sdt>
      <w:sdtPr>
        <w:rPr>
          <w:rFonts w:ascii="Times New Roman" w:hAnsi="Times New Roman"/>
          <w:bCs/>
          <w:sz w:val="24"/>
        </w:rPr>
        <w:id w:val="-1904209885"/>
        <w:showingPlcHdr/>
        <w:text/>
      </w:sdtPr>
      <w:sdtContent>
        <w:p w14:paraId="5F2EBE19" w14:textId="77777777" w:rsidR="000D1858" w:rsidRPr="00910010" w:rsidRDefault="000D1858" w:rsidP="000D1858">
          <w:pPr>
            <w:pStyle w:val="Paragraphedeliste"/>
            <w:rPr>
              <w:rFonts w:ascii="Times New Roman" w:hAnsi="Times New Roman"/>
              <w:bCs/>
              <w:sz w:val="24"/>
            </w:rPr>
          </w:pPr>
          <w:r w:rsidRPr="00910010">
            <w:rPr>
              <w:rStyle w:val="Textedelespacerserv"/>
            </w:rPr>
            <w:t>Cliquez ici pour taper du texte.</w:t>
          </w:r>
        </w:p>
      </w:sdtContent>
    </w:sdt>
    <w:p w14:paraId="1F3FB85D" w14:textId="77777777" w:rsidR="000D1858" w:rsidRDefault="000D1858" w:rsidP="000D1858">
      <w:pPr>
        <w:pStyle w:val="Titre3"/>
      </w:pPr>
      <w:bookmarkStart w:id="26" w:name="_Toc209707061"/>
      <w:r>
        <w:t>Enjeux RSE</w:t>
      </w:r>
      <w:bookmarkEnd w:id="26"/>
    </w:p>
    <w:p w14:paraId="6A907989" w14:textId="77777777" w:rsidR="000D1858" w:rsidRPr="003E23E2" w:rsidRDefault="000D1858" w:rsidP="000D1858">
      <w:pPr>
        <w:pStyle w:val="Paragraphedeliste"/>
        <w:numPr>
          <w:ilvl w:val="0"/>
          <w:numId w:val="29"/>
        </w:numPr>
        <w:rPr>
          <w:rFonts w:ascii="Times New Roman" w:hAnsi="Times New Roman"/>
          <w:bCs/>
          <w:sz w:val="24"/>
        </w:rPr>
      </w:pPr>
      <w:r w:rsidRPr="003E23E2">
        <w:rPr>
          <w:rFonts w:ascii="Times New Roman" w:hAnsi="Times New Roman"/>
          <w:bCs/>
          <w:sz w:val="24"/>
        </w:rPr>
        <w:t xml:space="preserve">Pourriez-vous présenter vos atouts en termes d’optimisation performance/coût calculatoire, et plus globalement, présenter une analyse de votre solution technique sur le plan de l’émission de gaz à effet de serre (ensemble du pipeline dont l’énergie utilisée pour les infrastructures). </w:t>
      </w:r>
    </w:p>
    <w:sdt>
      <w:sdtPr>
        <w:rPr>
          <w:rStyle w:val="Textedelespacerserv"/>
        </w:rPr>
        <w:id w:val="1805501722"/>
        <w:showingPlcHdr/>
        <w:text/>
      </w:sdtPr>
      <w:sdtContent>
        <w:p w14:paraId="43936DFC" w14:textId="77777777" w:rsidR="000D1858" w:rsidRDefault="000D1858" w:rsidP="000D1858">
          <w:pPr>
            <w:pStyle w:val="Paragraphedeliste"/>
            <w:rPr>
              <w:rStyle w:val="Textedelespacerserv"/>
            </w:rPr>
          </w:pPr>
          <w:r w:rsidRPr="00910010">
            <w:rPr>
              <w:rStyle w:val="Textedelespacerserv"/>
            </w:rPr>
            <w:t>Cliquez ici pour taper du texte.</w:t>
          </w:r>
        </w:p>
      </w:sdtContent>
    </w:sdt>
    <w:p w14:paraId="09EF47FF" w14:textId="77777777" w:rsidR="000D1858" w:rsidRDefault="000D1858" w:rsidP="000D1858"/>
    <w:p w14:paraId="3BA9C73F" w14:textId="77777777" w:rsidR="000D1858" w:rsidRPr="00910010" w:rsidRDefault="000D1858" w:rsidP="000D1858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 w:rsidRPr="00910010">
        <w:rPr>
          <w:rFonts w:ascii="Times New Roman" w:hAnsi="Times New Roman"/>
          <w:bCs/>
          <w:sz w:val="24"/>
        </w:rPr>
        <w:t xml:space="preserve">Quelles sont les retombées sociétales (contribution </w:t>
      </w:r>
      <w:r w:rsidRPr="00910010">
        <w:rPr>
          <w:rFonts w:ascii="Marianne" w:hAnsi="Marianne"/>
        </w:rPr>
        <w:t>aux défis sociétaux, objectifs de développement durable…)</w:t>
      </w:r>
      <w:r>
        <w:rPr>
          <w:rFonts w:ascii="Marianne" w:hAnsi="Marianne"/>
        </w:rPr>
        <w:t xml:space="preserve"> </w:t>
      </w:r>
      <w:r w:rsidRPr="00910010">
        <w:rPr>
          <w:rFonts w:ascii="Times New Roman" w:hAnsi="Times New Roman"/>
          <w:bCs/>
          <w:sz w:val="24"/>
        </w:rPr>
        <w:t>?</w:t>
      </w:r>
    </w:p>
    <w:sdt>
      <w:sdtPr>
        <w:rPr>
          <w:rStyle w:val="Textedelespacerserv"/>
        </w:rPr>
        <w:id w:val="-726223324"/>
        <w:showingPlcHdr/>
        <w:text/>
      </w:sdtPr>
      <w:sdtContent>
        <w:p w14:paraId="7B4D8BE8" w14:textId="77777777" w:rsidR="000D1858" w:rsidRPr="00910010" w:rsidRDefault="000D1858" w:rsidP="000D1858">
          <w:pPr>
            <w:pStyle w:val="Paragraphedeliste"/>
            <w:rPr>
              <w:rStyle w:val="Textedelespacerserv"/>
            </w:rPr>
          </w:pPr>
          <w:r w:rsidRPr="00910010">
            <w:rPr>
              <w:rStyle w:val="Textedelespacerserv"/>
            </w:rPr>
            <w:t>Cliquez ici pour taper du texte.</w:t>
          </w:r>
        </w:p>
      </w:sdtContent>
    </w:sdt>
    <w:p w14:paraId="68FD432F" w14:textId="77777777" w:rsidR="000D1858" w:rsidRDefault="000D1858" w:rsidP="000D1858">
      <w:pPr>
        <w:pStyle w:val="Titre3"/>
        <w:rPr>
          <w:lang w:eastAsia="fr-FR"/>
        </w:rPr>
      </w:pPr>
      <w:bookmarkStart w:id="27" w:name="_Toc209707062"/>
      <w:r>
        <w:rPr>
          <w:lang w:eastAsia="fr-FR"/>
        </w:rPr>
        <w:t>Synergie avec le CNES qui est le sponsor du défi auprès du conseil régional d’Ile de France</w:t>
      </w:r>
      <w:bookmarkEnd w:id="27"/>
    </w:p>
    <w:p w14:paraId="57073E4F" w14:textId="77777777" w:rsidR="000D1858" w:rsidRPr="009A1026" w:rsidRDefault="000D1858" w:rsidP="000D1858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Quelle sera l’a</w:t>
      </w:r>
      <w:r w:rsidRPr="009A1026">
        <w:rPr>
          <w:rFonts w:ascii="Times New Roman" w:hAnsi="Times New Roman"/>
          <w:bCs/>
          <w:sz w:val="24"/>
        </w:rPr>
        <w:t xml:space="preserve">uditabilité </w:t>
      </w:r>
      <w:r>
        <w:rPr>
          <w:rFonts w:ascii="Times New Roman" w:hAnsi="Times New Roman"/>
          <w:bCs/>
          <w:sz w:val="24"/>
        </w:rPr>
        <w:t xml:space="preserve">par le CNES </w:t>
      </w:r>
      <w:r w:rsidRPr="009A1026">
        <w:rPr>
          <w:rFonts w:ascii="Times New Roman" w:hAnsi="Times New Roman"/>
          <w:bCs/>
          <w:sz w:val="24"/>
        </w:rPr>
        <w:t xml:space="preserve">et </w:t>
      </w:r>
      <w:r>
        <w:rPr>
          <w:rFonts w:ascii="Times New Roman" w:hAnsi="Times New Roman"/>
          <w:bCs/>
          <w:sz w:val="24"/>
        </w:rPr>
        <w:t>l’explicabilité</w:t>
      </w:r>
      <w:r w:rsidRPr="009A1026">
        <w:rPr>
          <w:rFonts w:ascii="Times New Roman" w:hAnsi="Times New Roman"/>
          <w:bCs/>
          <w:sz w:val="24"/>
        </w:rPr>
        <w:t xml:space="preserve"> des algorithmes proposés</w:t>
      </w:r>
      <w:r>
        <w:rPr>
          <w:rFonts w:ascii="Times New Roman" w:hAnsi="Times New Roman"/>
          <w:bCs/>
          <w:sz w:val="24"/>
        </w:rPr>
        <w:t xml:space="preserve"> que vous proposez ?</w:t>
      </w:r>
    </w:p>
    <w:p w14:paraId="4BEE4D8A" w14:textId="77777777" w:rsidR="000D1858" w:rsidRDefault="00000000" w:rsidP="000D1858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sdt>
        <w:sdtPr>
          <w:rPr>
            <w:rFonts w:ascii="Times New Roman" w:hAnsi="Times New Roman"/>
            <w:bCs/>
            <w:sz w:val="24"/>
          </w:rPr>
          <w:id w:val="-630944174"/>
          <w:showingPlcHdr/>
          <w:text/>
        </w:sdtPr>
        <w:sdtContent>
          <w:r w:rsidR="000D1858" w:rsidRPr="00910010">
            <w:rPr>
              <w:rStyle w:val="Textedelespacerserv"/>
            </w:rPr>
            <w:t>Cliquez ici pour taper du texte.</w:t>
          </w:r>
        </w:sdtContent>
      </w:sdt>
      <w:r w:rsidR="000D1858" w:rsidRPr="00910010">
        <w:rPr>
          <w:rFonts w:ascii="Times New Roman" w:hAnsi="Times New Roman"/>
          <w:bCs/>
          <w:sz w:val="24"/>
        </w:rPr>
        <w:t xml:space="preserve"> </w:t>
      </w:r>
    </w:p>
    <w:p w14:paraId="1021961B" w14:textId="77777777" w:rsidR="000D1858" w:rsidRDefault="000D1858" w:rsidP="000D1858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Quelles seront les conditions d’utilisation des algorithmes et du démonstrateur par le CNES ?</w:t>
      </w:r>
    </w:p>
    <w:p w14:paraId="73883DA8" w14:textId="77777777" w:rsidR="000D1858" w:rsidRDefault="00000000" w:rsidP="000D1858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sdt>
        <w:sdtPr>
          <w:rPr>
            <w:rFonts w:ascii="Times New Roman" w:hAnsi="Times New Roman"/>
            <w:bCs/>
            <w:sz w:val="24"/>
          </w:rPr>
          <w:id w:val="1125893069"/>
          <w:showingPlcHdr/>
          <w:text/>
        </w:sdtPr>
        <w:sdtContent>
          <w:r w:rsidR="000D1858" w:rsidRPr="00910010">
            <w:rPr>
              <w:rStyle w:val="Textedelespacerserv"/>
            </w:rPr>
            <w:t>Cliquez ici pour taper du texte.</w:t>
          </w:r>
        </w:sdtContent>
      </w:sdt>
      <w:r w:rsidR="000D1858" w:rsidRPr="00910010">
        <w:rPr>
          <w:rFonts w:ascii="Times New Roman" w:hAnsi="Times New Roman"/>
          <w:bCs/>
          <w:sz w:val="24"/>
        </w:rPr>
        <w:t xml:space="preserve"> </w:t>
      </w:r>
    </w:p>
    <w:p w14:paraId="4CB24A8B" w14:textId="77777777" w:rsidR="000D1858" w:rsidRDefault="000D1858" w:rsidP="000D1858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Quels supports seront demandés au CNES pour le développement du démonstrateur ?</w:t>
      </w:r>
    </w:p>
    <w:p w14:paraId="6EE2A1B7" w14:textId="77777777" w:rsidR="000D1858" w:rsidRPr="00B56D80" w:rsidRDefault="00000000" w:rsidP="000D1858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sdt>
        <w:sdtPr>
          <w:rPr>
            <w:rFonts w:ascii="Times New Roman" w:hAnsi="Times New Roman"/>
            <w:bCs/>
            <w:sz w:val="24"/>
          </w:rPr>
          <w:id w:val="-79144286"/>
          <w:showingPlcHdr/>
          <w:text/>
        </w:sdtPr>
        <w:sdtContent>
          <w:r w:rsidR="000D1858" w:rsidRPr="00910010">
            <w:rPr>
              <w:rStyle w:val="Textedelespacerserv"/>
            </w:rPr>
            <w:t>Cliquez ici pour taper du texte.</w:t>
          </w:r>
        </w:sdtContent>
      </w:sdt>
      <w:r w:rsidR="000D1858" w:rsidRPr="00910010">
        <w:rPr>
          <w:rFonts w:ascii="Times New Roman" w:hAnsi="Times New Roman"/>
          <w:bCs/>
          <w:sz w:val="24"/>
        </w:rPr>
        <w:t xml:space="preserve"> </w:t>
      </w:r>
    </w:p>
    <w:p w14:paraId="0762E6EA" w14:textId="77777777" w:rsidR="000D1858" w:rsidRDefault="000D1858" w:rsidP="000D1858">
      <w:pPr>
        <w:pStyle w:val="Titre3"/>
      </w:pPr>
      <w:bookmarkStart w:id="28" w:name="_Toc209707063"/>
      <w:r>
        <w:t>PLAN DE TRAVAIL &amp; BUDGET PREVISIONNEL</w:t>
      </w:r>
      <w:bookmarkEnd w:id="28"/>
    </w:p>
    <w:p w14:paraId="7841552E" w14:textId="77777777" w:rsidR="000D1858" w:rsidRDefault="000D1858" w:rsidP="000D1858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Préciser les lots qui seront réalisés (préciser les principales tâches, jalons et livrables)</w:t>
      </w:r>
    </w:p>
    <w:sdt>
      <w:sdtPr>
        <w:rPr>
          <w:rFonts w:ascii="Times New Roman" w:hAnsi="Times New Roman"/>
          <w:bCs/>
          <w:sz w:val="24"/>
        </w:rPr>
        <w:id w:val="1151103762"/>
        <w:showingPlcHdr/>
        <w:text/>
      </w:sdtPr>
      <w:sdtContent>
        <w:p w14:paraId="7D6DAC0F" w14:textId="77777777" w:rsidR="000D1858" w:rsidRPr="00AA6529" w:rsidRDefault="000D1858" w:rsidP="000D1858">
          <w:pPr>
            <w:pStyle w:val="Paragraphedeliste"/>
            <w:rPr>
              <w:rFonts w:ascii="Times New Roman" w:hAnsi="Times New Roman"/>
              <w:bCs/>
              <w:sz w:val="24"/>
            </w:rPr>
          </w:pPr>
          <w:r w:rsidRPr="00533F8F">
            <w:rPr>
              <w:rStyle w:val="Textedelespacerserv"/>
            </w:rPr>
            <w:t>Cliquez ici pour taper du texte.</w:t>
          </w:r>
        </w:p>
      </w:sdtContent>
    </w:sdt>
    <w:p w14:paraId="736EC072" w14:textId="77777777" w:rsidR="000D1858" w:rsidRDefault="000D1858" w:rsidP="000D1858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Quele est l’organisation proposée en interne du projet et avec le sponsor?</w:t>
      </w:r>
    </w:p>
    <w:sdt>
      <w:sdtPr>
        <w:rPr>
          <w:rFonts w:ascii="Times New Roman" w:hAnsi="Times New Roman"/>
          <w:bCs/>
          <w:sz w:val="24"/>
        </w:rPr>
        <w:id w:val="-1029871808"/>
        <w:showingPlcHdr/>
        <w:text/>
      </w:sdtPr>
      <w:sdtContent>
        <w:p w14:paraId="7AD9BF22" w14:textId="77777777" w:rsidR="000D1858" w:rsidRPr="009A1026" w:rsidRDefault="000D1858" w:rsidP="000D1858">
          <w:pPr>
            <w:pStyle w:val="Paragraphedeliste"/>
            <w:numPr>
              <w:ilvl w:val="0"/>
              <w:numId w:val="29"/>
            </w:numPr>
            <w:rPr>
              <w:rFonts w:ascii="Times New Roman" w:hAnsi="Times New Roman"/>
              <w:bCs/>
              <w:sz w:val="24"/>
            </w:rPr>
          </w:pPr>
          <w:r w:rsidRPr="00533F8F">
            <w:rPr>
              <w:rStyle w:val="Textedelespacerserv"/>
            </w:rPr>
            <w:t>Cliquez ici pour taper du texte.</w:t>
          </w:r>
        </w:p>
      </w:sdtContent>
    </w:sdt>
    <w:p w14:paraId="0E8686F2" w14:textId="77777777" w:rsidR="000D1858" w:rsidRDefault="000D1858" w:rsidP="000D1858">
      <w:pPr>
        <w:pStyle w:val="Paragraphedeliste"/>
        <w:widowControl/>
        <w:numPr>
          <w:ilvl w:val="0"/>
          <w:numId w:val="29"/>
        </w:numPr>
        <w:suppressAutoHyphens w:val="0"/>
        <w:spacing w:before="240"/>
        <w:contextualSpacing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Présenter la s</w:t>
      </w:r>
      <w:r w:rsidRPr="00D84A0D">
        <w:rPr>
          <w:rFonts w:ascii="Times New Roman" w:hAnsi="Times New Roman"/>
          <w:bCs/>
          <w:sz w:val="24"/>
        </w:rPr>
        <w:t xml:space="preserve">ynthèse des coûts </w:t>
      </w:r>
      <w:r>
        <w:rPr>
          <w:rFonts w:ascii="Times New Roman" w:hAnsi="Times New Roman"/>
          <w:bCs/>
          <w:sz w:val="24"/>
        </w:rPr>
        <w:t xml:space="preserve">totaux </w:t>
      </w:r>
      <w:r w:rsidRPr="00D84A0D">
        <w:rPr>
          <w:rFonts w:ascii="Times New Roman" w:hAnsi="Times New Roman"/>
          <w:bCs/>
          <w:sz w:val="24"/>
        </w:rPr>
        <w:t>du projet</w:t>
      </w:r>
      <w:r>
        <w:rPr>
          <w:rFonts w:ascii="Times New Roman" w:hAnsi="Times New Roman"/>
          <w:bCs/>
          <w:sz w:val="24"/>
        </w:rPr>
        <w:t xml:space="preserve"> (montant, nature) détaillant aussi la justification du montant d’autofinancement et éventuellement les sources complémentaires de financement envisagées (autre appel à projet, levée de fonds…)</w:t>
      </w:r>
    </w:p>
    <w:p w14:paraId="59F3B4AD" w14:textId="77777777" w:rsidR="000D1858" w:rsidRDefault="00000000" w:rsidP="000D1858">
      <w:pPr>
        <w:pStyle w:val="Paragraphedeliste"/>
        <w:rPr>
          <w:rFonts w:ascii="Times New Roman" w:hAnsi="Times New Roman"/>
          <w:bCs/>
          <w:sz w:val="24"/>
        </w:rPr>
      </w:pPr>
      <w:sdt>
        <w:sdtPr>
          <w:rPr>
            <w:rFonts w:ascii="Times New Roman" w:hAnsi="Times New Roman"/>
            <w:bCs/>
            <w:sz w:val="24"/>
          </w:rPr>
          <w:id w:val="1847583610"/>
          <w:showingPlcHdr/>
          <w:text/>
        </w:sdtPr>
        <w:sdtContent>
          <w:r w:rsidR="000D1858" w:rsidRPr="00533F8F">
            <w:rPr>
              <w:rStyle w:val="Textedelespacerserv"/>
            </w:rPr>
            <w:t>Cliquez ici pour taper du texte.</w:t>
          </w:r>
        </w:sdtContent>
      </w:sdt>
    </w:p>
    <w:p w14:paraId="7567249D" w14:textId="77777777" w:rsidR="000D1858" w:rsidRDefault="000D1858" w:rsidP="000D1858">
      <w:pPr>
        <w:widowControl/>
        <w:suppressAutoHyphens w:val="0"/>
      </w:pPr>
      <w:r>
        <w:br w:type="page"/>
      </w:r>
    </w:p>
    <w:p w14:paraId="10F49E17" w14:textId="77777777" w:rsidR="000D1858" w:rsidRPr="00005913" w:rsidRDefault="000D1858" w:rsidP="000D1858"/>
    <w:p w14:paraId="13617FFF" w14:textId="77777777" w:rsidR="000D1858" w:rsidRDefault="000D1858" w:rsidP="000D1858">
      <w:pPr>
        <w:pStyle w:val="Titre2"/>
      </w:pPr>
      <w:bookmarkStart w:id="29" w:name="_Toc209707064"/>
      <w:r>
        <w:t>ELEMENTS COMPLEMENTAIRES</w:t>
      </w:r>
      <w:bookmarkEnd w:id="29"/>
    </w:p>
    <w:p w14:paraId="1E78107D" w14:textId="77777777" w:rsidR="000D1858" w:rsidRDefault="000D1858" w:rsidP="000D1858">
      <w:pPr>
        <w:pStyle w:val="Paragraphedeliste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(A voir ensemble avec l’équipe projet).</w:t>
      </w:r>
    </w:p>
    <w:p w14:paraId="7F1D3D62" w14:textId="77777777" w:rsidR="000D1858" w:rsidRDefault="000D1858" w:rsidP="000D1858">
      <w:pPr>
        <w:pStyle w:val="Paragraphedeliste"/>
        <w:rPr>
          <w:rFonts w:ascii="Times New Roman" w:hAnsi="Times New Roman"/>
          <w:bCs/>
          <w:sz w:val="24"/>
        </w:rPr>
      </w:pPr>
    </w:p>
    <w:p w14:paraId="1FC8DEBA" w14:textId="77777777" w:rsidR="000D1858" w:rsidRDefault="000D1858" w:rsidP="000D1858">
      <w:pPr>
        <w:ind w:firstLine="708"/>
        <w:rPr>
          <w:rFonts w:ascii="Times New Roman" w:hAnsi="Times New Roman"/>
          <w:bCs/>
          <w:i/>
          <w:sz w:val="24"/>
        </w:rPr>
      </w:pPr>
      <w:r>
        <w:rPr>
          <w:rFonts w:ascii="Times New Roman" w:hAnsi="Times New Roman"/>
          <w:bCs/>
          <w:i/>
          <w:sz w:val="24"/>
        </w:rPr>
        <w:t>…..</w:t>
      </w:r>
    </w:p>
    <w:p w14:paraId="78153E70" w14:textId="77777777" w:rsidR="000D1858" w:rsidRDefault="000D1858" w:rsidP="000D1858">
      <w:pPr>
        <w:rPr>
          <w:rFonts w:ascii="Times New Roman" w:hAnsi="Times New Roman"/>
          <w:bCs/>
          <w:i/>
          <w:sz w:val="24"/>
        </w:rPr>
      </w:pPr>
    </w:p>
    <w:p w14:paraId="620949B8" w14:textId="77777777" w:rsidR="000D1858" w:rsidRPr="00B33872" w:rsidRDefault="000D1858" w:rsidP="000D1858">
      <w:pPr>
        <w:rPr>
          <w:rFonts w:ascii="Times New Roman" w:hAnsi="Times New Roman"/>
          <w:bCs/>
          <w:i/>
          <w:sz w:val="24"/>
        </w:rPr>
      </w:pPr>
      <w:r w:rsidRPr="00B33872">
        <w:rPr>
          <w:rFonts w:ascii="Times New Roman" w:hAnsi="Times New Roman"/>
          <w:bCs/>
          <w:i/>
          <w:sz w:val="24"/>
        </w:rPr>
        <w:t>Merci d’ajouter en annexe :</w:t>
      </w:r>
    </w:p>
    <w:p w14:paraId="195DFB93" w14:textId="77777777" w:rsidR="000D1858" w:rsidRPr="00B33872" w:rsidRDefault="000D1858" w:rsidP="000D1858">
      <w:pPr>
        <w:pStyle w:val="Paragraphedeliste"/>
        <w:widowControl/>
        <w:numPr>
          <w:ilvl w:val="0"/>
          <w:numId w:val="31"/>
        </w:numPr>
        <w:suppressAutoHyphens w:val="0"/>
        <w:jc w:val="both"/>
        <w:rPr>
          <w:rFonts w:ascii="Times New Roman" w:hAnsi="Times New Roman"/>
          <w:bCs/>
          <w:i/>
          <w:sz w:val="24"/>
        </w:rPr>
      </w:pPr>
      <w:r w:rsidRPr="00B33872">
        <w:rPr>
          <w:rFonts w:ascii="Times New Roman" w:hAnsi="Times New Roman"/>
          <w:bCs/>
          <w:i/>
          <w:sz w:val="24"/>
        </w:rPr>
        <w:t xml:space="preserve">des déclaratifs datés et signés par le représentant légal ou toute personne habilitée (joindre dans ce cas une délégation de signature) concernant </w:t>
      </w:r>
    </w:p>
    <w:p w14:paraId="4589072D" w14:textId="77777777" w:rsidR="000D1858" w:rsidRPr="00B33872" w:rsidRDefault="000D1858" w:rsidP="000D1858">
      <w:pPr>
        <w:pStyle w:val="Paragraphedeliste"/>
        <w:widowControl/>
        <w:numPr>
          <w:ilvl w:val="1"/>
          <w:numId w:val="31"/>
        </w:numPr>
        <w:suppressAutoHyphens w:val="0"/>
        <w:jc w:val="both"/>
        <w:rPr>
          <w:rFonts w:ascii="Times New Roman" w:hAnsi="Times New Roman"/>
          <w:bCs/>
          <w:i/>
          <w:sz w:val="24"/>
        </w:rPr>
      </w:pPr>
      <w:r w:rsidRPr="00B33872">
        <w:rPr>
          <w:rFonts w:ascii="Times New Roman" w:hAnsi="Times New Roman"/>
          <w:bCs/>
          <w:i/>
          <w:sz w:val="24"/>
        </w:rPr>
        <w:t xml:space="preserve">la déclaration de catégorie d’entreprise au sens communautaire  </w:t>
      </w:r>
    </w:p>
    <w:p w14:paraId="34E51BD8" w14:textId="77777777" w:rsidR="000D1858" w:rsidRPr="00B33872" w:rsidRDefault="000D1858" w:rsidP="000D1858">
      <w:pPr>
        <w:pStyle w:val="Paragraphedeliste"/>
        <w:widowControl/>
        <w:numPr>
          <w:ilvl w:val="1"/>
          <w:numId w:val="31"/>
        </w:numPr>
        <w:suppressAutoHyphens w:val="0"/>
        <w:jc w:val="both"/>
        <w:rPr>
          <w:rFonts w:ascii="Times New Roman" w:hAnsi="Times New Roman"/>
          <w:bCs/>
          <w:i/>
          <w:sz w:val="24"/>
        </w:rPr>
      </w:pPr>
      <w:r w:rsidRPr="00B33872">
        <w:rPr>
          <w:rFonts w:ascii="Times New Roman" w:hAnsi="Times New Roman"/>
          <w:bCs/>
          <w:i/>
          <w:sz w:val="24"/>
        </w:rPr>
        <w:t>la déclaration des financements publics perçus ;</w:t>
      </w:r>
    </w:p>
    <w:p w14:paraId="546A06C8" w14:textId="77777777" w:rsidR="000D1858" w:rsidRPr="000D1858" w:rsidRDefault="000D1858" w:rsidP="000D1858">
      <w:pPr>
        <w:pStyle w:val="Paragraphedeliste"/>
        <w:widowControl/>
        <w:numPr>
          <w:ilvl w:val="0"/>
          <w:numId w:val="31"/>
        </w:numPr>
        <w:suppressAutoHyphens w:val="0"/>
        <w:jc w:val="both"/>
        <w:rPr>
          <w:rFonts w:ascii="Times New Roman" w:hAnsi="Times New Roman"/>
          <w:bCs/>
          <w:i/>
          <w:sz w:val="24"/>
        </w:rPr>
      </w:pPr>
      <w:r w:rsidRPr="00D66B34">
        <w:rPr>
          <w:rFonts w:ascii="Times New Roman" w:hAnsi="Times New Roman"/>
          <w:bCs/>
          <w:i/>
          <w:sz w:val="24"/>
        </w:rPr>
        <w:t>tout autre élément que vous jugez utile de porter à la connaissance du jury pour l’analyse de votre dossier.</w:t>
      </w:r>
    </w:p>
    <w:p w14:paraId="02931448" w14:textId="77777777" w:rsidR="000D1858" w:rsidRPr="000D1858" w:rsidRDefault="000D1858" w:rsidP="00B56D80">
      <w:pPr>
        <w:jc w:val="both"/>
        <w:rPr>
          <w:i/>
        </w:rPr>
      </w:pPr>
    </w:p>
    <w:sectPr w:rsidR="000D1858" w:rsidRPr="000D1858" w:rsidSect="000224E3">
      <w:headerReference w:type="default" r:id="rId15"/>
      <w:headerReference w:type="first" r:id="rId16"/>
      <w:footerReference w:type="first" r:id="rId17"/>
      <w:pgSz w:w="11906" w:h="16838"/>
      <w:pgMar w:top="1134" w:right="1134" w:bottom="1134" w:left="1134" w:header="567" w:footer="351" w:gutter="0"/>
      <w:cols w:space="720"/>
      <w:titlePg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700F7" w14:textId="77777777" w:rsidR="008C0AE1" w:rsidRDefault="008C0AE1">
      <w:r>
        <w:separator/>
      </w:r>
    </w:p>
  </w:endnote>
  <w:endnote w:type="continuationSeparator" w:id="0">
    <w:p w14:paraId="1E7C5E4D" w14:textId="77777777" w:rsidR="008C0AE1" w:rsidRDefault="008C0A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Grande">
    <w:altName w:val="Segoe UI"/>
    <w:panose1 w:val="00000000000000000000"/>
    <w:charset w:val="00"/>
    <w:family w:val="roman"/>
    <w:notTrueType/>
    <w:pitch w:val="default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Droid Sans Fallback"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ianne">
    <w:altName w:val="Times New Roman"/>
    <w:panose1 w:val="00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7CB9D" w14:textId="77777777" w:rsidR="00C16881" w:rsidRDefault="00C16881">
    <w:pPr>
      <w:pStyle w:val="Pieddepage"/>
      <w:ind w:left="-426" w:right="-142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8D003" w14:textId="77777777" w:rsidR="008C0AE1" w:rsidRDefault="008C0AE1">
      <w:r>
        <w:separator/>
      </w:r>
    </w:p>
  </w:footnote>
  <w:footnote w:type="continuationSeparator" w:id="0">
    <w:p w14:paraId="1784B6C4" w14:textId="77777777" w:rsidR="008C0AE1" w:rsidRDefault="008C0AE1">
      <w:r>
        <w:continuationSeparator/>
      </w:r>
    </w:p>
  </w:footnote>
  <w:footnote w:id="1">
    <w:p w14:paraId="766C06B3" w14:textId="77777777" w:rsidR="00C16881" w:rsidRDefault="00C16881" w:rsidP="00E557D6">
      <w:pPr>
        <w:pStyle w:val="Notedebasdepage"/>
        <w:spacing w:before="120" w:after="0"/>
      </w:pPr>
      <w:r w:rsidRPr="00E77F24">
        <w:rPr>
          <w:rFonts w:ascii="Times New Roman" w:hAnsi="Times New Roman" w:cs="Times New Roman"/>
          <w:bCs/>
          <w:sz w:val="18"/>
          <w:szCs w:val="18"/>
          <w:vertAlign w:val="superscript"/>
        </w:rPr>
        <w:footnoteRef/>
      </w:r>
      <w:r w:rsidRPr="00E77F24">
        <w:rPr>
          <w:rFonts w:ascii="Times New Roman" w:hAnsi="Times New Roman" w:cs="Times New Roman"/>
          <w:bCs/>
          <w:sz w:val="18"/>
          <w:szCs w:val="18"/>
        </w:rPr>
        <w:t xml:space="preserve"> Mettre les éventuelles lettres de soutien ou d’intérêt en annexe</w:t>
      </w:r>
    </w:p>
  </w:footnote>
  <w:footnote w:id="2">
    <w:p w14:paraId="2949E702" w14:textId="77777777" w:rsidR="00C16881" w:rsidRDefault="00C16881" w:rsidP="00F80543">
      <w:pPr>
        <w:spacing w:before="120"/>
      </w:pPr>
      <w:r w:rsidRPr="00006536">
        <w:rPr>
          <w:rStyle w:val="Appelnotedebasdep"/>
          <w:sz w:val="18"/>
          <w:szCs w:val="18"/>
        </w:rPr>
        <w:footnoteRef/>
      </w:r>
      <w:r w:rsidRPr="00006536">
        <w:rPr>
          <w:sz w:val="18"/>
          <w:szCs w:val="18"/>
        </w:rPr>
        <w:t xml:space="preserve"> </w:t>
      </w:r>
      <w:r w:rsidRPr="00006536">
        <w:rPr>
          <w:rFonts w:ascii="Times New Roman" w:hAnsi="Times New Roman"/>
          <w:bCs/>
          <w:sz w:val="18"/>
          <w:szCs w:val="18"/>
        </w:rPr>
        <w:t>Niveaux de TRL </w:t>
      </w:r>
      <w:r w:rsidRPr="00006536">
        <w:rPr>
          <w:sz w:val="18"/>
          <w:szCs w:val="18"/>
        </w:rPr>
        <w:sym w:font="Wingdings" w:char="F0E0"/>
      </w:r>
      <w:r w:rsidRPr="00006536">
        <w:rPr>
          <w:rFonts w:ascii="Times New Roman" w:hAnsi="Times New Roman"/>
          <w:bCs/>
          <w:sz w:val="18"/>
          <w:szCs w:val="18"/>
        </w:rPr>
        <w:t xml:space="preserve"> 1 : observation du principe de base / 2 : formulation du concept technologique / 3 : preuve expérimentale de conception / 4 : validation de la technologie en laboratoire / 5 : validation de la technologie en environnement réel / 6 : démonstration de la technologie en environnement réel / 7 : démonstration du système à l'échelle prototype en environnement opérationnel / 8 : qualification d'un système complet / 9 : système réel démontré en environnement opérationnel</w:t>
      </w:r>
    </w:p>
  </w:footnote>
  <w:footnote w:id="3">
    <w:p w14:paraId="132FF373" w14:textId="77777777" w:rsidR="00C16881" w:rsidRDefault="00C16881" w:rsidP="000D1858">
      <w:pPr>
        <w:pStyle w:val="Notedebasdepage"/>
        <w:spacing w:before="120" w:after="0"/>
      </w:pPr>
      <w:r w:rsidRPr="00E77F24">
        <w:rPr>
          <w:rFonts w:ascii="Times New Roman" w:hAnsi="Times New Roman" w:cs="Times New Roman"/>
          <w:bCs/>
          <w:sz w:val="18"/>
          <w:szCs w:val="18"/>
          <w:vertAlign w:val="superscript"/>
        </w:rPr>
        <w:footnoteRef/>
      </w:r>
      <w:r w:rsidRPr="00E77F24">
        <w:rPr>
          <w:rFonts w:ascii="Times New Roman" w:hAnsi="Times New Roman" w:cs="Times New Roman"/>
          <w:bCs/>
          <w:sz w:val="18"/>
          <w:szCs w:val="18"/>
        </w:rPr>
        <w:t xml:space="preserve"> Mettre les éventuelles lettres de soutien ou d’intérêt en annexe</w:t>
      </w:r>
    </w:p>
  </w:footnote>
  <w:footnote w:id="4">
    <w:p w14:paraId="319B2D56" w14:textId="77777777" w:rsidR="00C16881" w:rsidRDefault="00C16881" w:rsidP="000D1858">
      <w:pPr>
        <w:spacing w:before="120"/>
      </w:pPr>
      <w:r w:rsidRPr="00006536">
        <w:rPr>
          <w:rStyle w:val="Appelnotedebasdep"/>
          <w:sz w:val="18"/>
          <w:szCs w:val="18"/>
        </w:rPr>
        <w:footnoteRef/>
      </w:r>
      <w:r w:rsidRPr="00006536">
        <w:rPr>
          <w:sz w:val="18"/>
          <w:szCs w:val="18"/>
        </w:rPr>
        <w:t xml:space="preserve"> </w:t>
      </w:r>
      <w:r w:rsidRPr="00006536">
        <w:rPr>
          <w:rFonts w:ascii="Times New Roman" w:hAnsi="Times New Roman"/>
          <w:bCs/>
          <w:sz w:val="18"/>
          <w:szCs w:val="18"/>
        </w:rPr>
        <w:t>Niveaux de TRL </w:t>
      </w:r>
      <w:r w:rsidRPr="00006536">
        <w:rPr>
          <w:sz w:val="18"/>
          <w:szCs w:val="18"/>
        </w:rPr>
        <w:sym w:font="Wingdings" w:char="F0E0"/>
      </w:r>
      <w:r w:rsidRPr="00006536">
        <w:rPr>
          <w:rFonts w:ascii="Times New Roman" w:hAnsi="Times New Roman"/>
          <w:bCs/>
          <w:sz w:val="18"/>
          <w:szCs w:val="18"/>
        </w:rPr>
        <w:t xml:space="preserve"> 1 : observation du principe de base / 2 : formulation du concept technologique / 3 : preuve expérimentale de conception / 4 : validation de la technologie en laboratoire / 5 : validation de la technologie en environnement réel / 6 : démonstration de la technologie en environnement réel / 7 : démonstration du système à l'échelle prototype en environnement opérationnel / 8 : qualification d'un système complet / 9 : système réel démontré en environnement opérationnel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942335"/>
      <w:docPartObj>
        <w:docPartGallery w:val="Page Numbers (Top of Page)"/>
        <w:docPartUnique/>
      </w:docPartObj>
    </w:sdtPr>
    <w:sdtContent>
      <w:p w14:paraId="6B94D606" w14:textId="5692CCE1" w:rsidR="00C16881" w:rsidRDefault="00C16881">
        <w:pPr>
          <w:pStyle w:val="En-tte"/>
        </w:pPr>
        <w:r>
          <w:rPr>
            <w:b w:val="0"/>
            <w:bCs w:val="0"/>
            <w:sz w:val="24"/>
            <w:szCs w:val="24"/>
          </w:rPr>
          <w:fldChar w:fldCharType="begin"/>
        </w:r>
        <w:r>
          <w:instrText>PAGE</w:instrText>
        </w:r>
        <w:r>
          <w:rPr>
            <w:b w:val="0"/>
            <w:bCs w:val="0"/>
            <w:sz w:val="24"/>
            <w:szCs w:val="24"/>
          </w:rPr>
          <w:fldChar w:fldCharType="separate"/>
        </w:r>
        <w:r w:rsidR="009F4BFD">
          <w:rPr>
            <w:noProof/>
          </w:rPr>
          <w:t>9</w:t>
        </w:r>
        <w:r>
          <w:rPr>
            <w:b w:val="0"/>
            <w:bCs w:val="0"/>
            <w:sz w:val="24"/>
            <w:szCs w:val="24"/>
          </w:rPr>
          <w:fldChar w:fldCharType="end"/>
        </w:r>
        <w:r>
          <w:t>/</w:t>
        </w:r>
        <w:r>
          <w:rPr>
            <w:b w:val="0"/>
            <w:bCs w:val="0"/>
            <w:sz w:val="24"/>
            <w:szCs w:val="24"/>
          </w:rPr>
          <w:fldChar w:fldCharType="begin"/>
        </w:r>
        <w:r>
          <w:instrText>NUMPAGES</w:instrText>
        </w:r>
        <w:r>
          <w:rPr>
            <w:b w:val="0"/>
            <w:bCs w:val="0"/>
            <w:sz w:val="24"/>
            <w:szCs w:val="24"/>
          </w:rPr>
          <w:fldChar w:fldCharType="separate"/>
        </w:r>
        <w:r w:rsidR="009F4BFD">
          <w:rPr>
            <w:noProof/>
          </w:rPr>
          <w:t>12</w:t>
        </w:r>
        <w:r>
          <w:rPr>
            <w:b w:val="0"/>
            <w:bCs w:val="0"/>
            <w:sz w:val="24"/>
            <w:szCs w:val="24"/>
          </w:rPr>
          <w:fldChar w:fldCharType="end"/>
        </w:r>
      </w:p>
    </w:sdtContent>
  </w:sdt>
  <w:p w14:paraId="47E39D90" w14:textId="77777777" w:rsidR="00C16881" w:rsidRDefault="00C1688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353C5" w14:textId="77777777" w:rsidR="00C16881" w:rsidRDefault="00C16881">
    <w:pPr>
      <w:pStyle w:val="En-tte"/>
    </w:pPr>
  </w:p>
  <w:p w14:paraId="7EB17F10" w14:textId="77777777" w:rsidR="00C16881" w:rsidRPr="00D24091" w:rsidRDefault="00C16881" w:rsidP="00A3039E">
    <w:pPr>
      <w:tabs>
        <w:tab w:val="left" w:pos="8789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9FA9FE0"/>
    <w:lvl w:ilvl="0">
      <w:start w:val="1"/>
      <w:numFmt w:val="decimal"/>
      <w:lvlText w:val="%1."/>
      <w:legacy w:legacy="1" w:legacySpace="0" w:legacyIndent="708"/>
      <w:lvlJc w:val="left"/>
      <w:pPr>
        <w:ind w:left="9071" w:hanging="708"/>
      </w:pPr>
    </w:lvl>
    <w:lvl w:ilvl="1">
      <w:start w:val="1"/>
      <w:numFmt w:val="decimal"/>
      <w:lvlText w:val="%1.%2."/>
      <w:legacy w:legacy="1" w:legacySpace="0" w:legacyIndent="708"/>
      <w:lvlJc w:val="left"/>
      <w:pPr>
        <w:ind w:left="709" w:hanging="708"/>
      </w:pPr>
    </w:lvl>
    <w:lvl w:ilvl="2">
      <w:start w:val="1"/>
      <w:numFmt w:val="decimal"/>
      <w:lvlText w:val="%1.%2.%3."/>
      <w:legacy w:legacy="1" w:legacySpace="0" w:legacyIndent="708"/>
      <w:lvlJc w:val="left"/>
      <w:pPr>
        <w:ind w:left="851" w:hanging="708"/>
      </w:pPr>
    </w:lvl>
    <w:lvl w:ilvl="3">
      <w:start w:val="1"/>
      <w:numFmt w:val="decimal"/>
      <w:lvlText w:val="%1.%2.%3.%4."/>
      <w:legacy w:legacy="1" w:legacySpace="0" w:legacyIndent="708"/>
      <w:lvlJc w:val="left"/>
      <w:pPr>
        <w:ind w:left="993" w:hanging="708"/>
      </w:pPr>
    </w:lvl>
    <w:lvl w:ilvl="4">
      <w:start w:val="1"/>
      <w:numFmt w:val="decimal"/>
      <w:lvlText w:val="%1.%2.%3.%4.%5."/>
      <w:legacy w:legacy="1" w:legacySpace="0" w:legacyIndent="708"/>
      <w:lvlJc w:val="left"/>
      <w:pPr>
        <w:ind w:left="1134" w:hanging="708"/>
      </w:pPr>
    </w:lvl>
    <w:lvl w:ilvl="5">
      <w:start w:val="1"/>
      <w:numFmt w:val="decimal"/>
      <w:lvlText w:val="%1.%2.%3.%4.%5.%6."/>
      <w:legacy w:legacy="1" w:legacySpace="0" w:legacyIndent="708"/>
      <w:lvlJc w:val="left"/>
      <w:pPr>
        <w:ind w:left="1276" w:hanging="708"/>
      </w:pPr>
    </w:lvl>
    <w:lvl w:ilvl="6">
      <w:start w:val="1"/>
      <w:numFmt w:val="decimal"/>
      <w:lvlText w:val="%1.%2.%3.%4.%5.%6.%7."/>
      <w:legacy w:legacy="1" w:legacySpace="0" w:legacyIndent="708"/>
      <w:lvlJc w:val="left"/>
      <w:pPr>
        <w:ind w:left="1560" w:hanging="708"/>
      </w:pPr>
    </w:lvl>
    <w:lvl w:ilvl="7">
      <w:start w:val="1"/>
      <w:numFmt w:val="decimal"/>
      <w:lvlText w:val="%1.%2.%3.%4.%5.%6.%7.%8."/>
      <w:legacy w:legacy="1" w:legacySpace="0" w:legacyIndent="708"/>
      <w:lvlJc w:val="left"/>
      <w:pPr>
        <w:ind w:left="1701" w:hanging="708"/>
      </w:pPr>
    </w:lvl>
    <w:lvl w:ilvl="8">
      <w:start w:val="1"/>
      <w:numFmt w:val="decimal"/>
      <w:lvlText w:val="%1.%2.%3.%4.%5.%6.%7.%8.%9."/>
      <w:legacy w:legacy="1" w:legacySpace="0" w:legacyIndent="708"/>
      <w:lvlJc w:val="left"/>
      <w:pPr>
        <w:ind w:left="1843" w:hanging="708"/>
      </w:p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08"/>
        </w:tabs>
        <w:ind w:left="709" w:hanging="708"/>
      </w:p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709" w:hanging="708"/>
      </w:pPr>
    </w:lvl>
    <w:lvl w:ilvl="2">
      <w:start w:val="1"/>
      <w:numFmt w:val="decimal"/>
      <w:lvlText w:val="%1.%2.%3."/>
      <w:lvlJc w:val="left"/>
      <w:pPr>
        <w:tabs>
          <w:tab w:val="num" w:pos="708"/>
        </w:tabs>
        <w:ind w:left="851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993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1134" w:hanging="708"/>
      </w:p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1276" w:hanging="708"/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1560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1701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1843" w:hanging="708"/>
      </w:pPr>
    </w:lvl>
  </w:abstractNum>
  <w:abstractNum w:abstractNumId="2" w15:restartNumberingAfterBreak="0">
    <w:nsid w:val="00000002"/>
    <w:multiLevelType w:val="multilevel"/>
    <w:tmpl w:val="8FAC3AAE"/>
    <w:name w:val="WW8Num1"/>
    <w:lvl w:ilvl="0">
      <w:start w:val="1"/>
      <w:numFmt w:val="decimal"/>
      <w:pStyle w:val="Titre1"/>
      <w:lvlText w:val="%1."/>
      <w:lvlJc w:val="left"/>
      <w:pPr>
        <w:tabs>
          <w:tab w:val="num" w:pos="708"/>
        </w:tabs>
        <w:ind w:left="709" w:hanging="708"/>
      </w:pPr>
    </w:lvl>
    <w:lvl w:ilvl="1">
      <w:start w:val="1"/>
      <w:numFmt w:val="decimal"/>
      <w:pStyle w:val="Titre2"/>
      <w:lvlText w:val="%1.%2."/>
      <w:lvlJc w:val="left"/>
      <w:pPr>
        <w:tabs>
          <w:tab w:val="num" w:pos="1416"/>
        </w:tabs>
        <w:ind w:left="1417" w:hanging="70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itre3"/>
      <w:lvlText w:val="%1.%2.%3."/>
      <w:lvlJc w:val="left"/>
      <w:pPr>
        <w:tabs>
          <w:tab w:val="num" w:pos="708"/>
        </w:tabs>
        <w:ind w:left="851" w:hanging="708"/>
      </w:pPr>
    </w:lvl>
    <w:lvl w:ilvl="3">
      <w:start w:val="1"/>
      <w:numFmt w:val="decimal"/>
      <w:pStyle w:val="Titre4"/>
      <w:lvlText w:val="%1.%2.%3.%4."/>
      <w:lvlJc w:val="left"/>
      <w:pPr>
        <w:tabs>
          <w:tab w:val="num" w:pos="708"/>
        </w:tabs>
        <w:ind w:left="993" w:hanging="708"/>
      </w:pPr>
    </w:lvl>
    <w:lvl w:ilvl="4">
      <w:start w:val="1"/>
      <w:numFmt w:val="decimal"/>
      <w:pStyle w:val="Titre5"/>
      <w:lvlText w:val="%1.%2.%3.%4.%5."/>
      <w:lvlJc w:val="left"/>
      <w:pPr>
        <w:tabs>
          <w:tab w:val="num" w:pos="708"/>
        </w:tabs>
        <w:ind w:left="1134" w:hanging="708"/>
      </w:pPr>
    </w:lvl>
    <w:lvl w:ilvl="5">
      <w:start w:val="1"/>
      <w:numFmt w:val="decimal"/>
      <w:pStyle w:val="Titre6"/>
      <w:lvlText w:val="%1.%2.%3.%4.%5.%6."/>
      <w:lvlJc w:val="left"/>
      <w:pPr>
        <w:tabs>
          <w:tab w:val="num" w:pos="708"/>
        </w:tabs>
        <w:ind w:left="1276" w:hanging="708"/>
      </w:pPr>
    </w:lvl>
    <w:lvl w:ilvl="6">
      <w:start w:val="1"/>
      <w:numFmt w:val="decimal"/>
      <w:pStyle w:val="Titre7"/>
      <w:lvlText w:val="%1.%2.%3.%4.%5.%6.%7."/>
      <w:lvlJc w:val="left"/>
      <w:pPr>
        <w:tabs>
          <w:tab w:val="num" w:pos="708"/>
        </w:tabs>
        <w:ind w:left="1560" w:hanging="708"/>
      </w:pPr>
    </w:lvl>
    <w:lvl w:ilvl="7">
      <w:start w:val="1"/>
      <w:numFmt w:val="decimal"/>
      <w:pStyle w:val="Titre8"/>
      <w:lvlText w:val="%1.%2.%3.%4.%5.%6.%7.%8."/>
      <w:lvlJc w:val="left"/>
      <w:pPr>
        <w:tabs>
          <w:tab w:val="num" w:pos="708"/>
        </w:tabs>
        <w:ind w:left="1701" w:hanging="708"/>
      </w:pPr>
    </w:lvl>
    <w:lvl w:ilvl="8">
      <w:start w:val="1"/>
      <w:numFmt w:val="decimal"/>
      <w:pStyle w:val="Titre9"/>
      <w:lvlText w:val="%1.%2.%3.%4.%5.%6.%7.%8.%9."/>
      <w:lvlJc w:val="left"/>
      <w:pPr>
        <w:tabs>
          <w:tab w:val="num" w:pos="708"/>
        </w:tabs>
        <w:ind w:left="1843" w:hanging="708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4" w15:restartNumberingAfterBreak="0">
    <w:nsid w:val="00000004"/>
    <w:multiLevelType w:val="singleLevel"/>
    <w:tmpl w:val="00000004"/>
    <w:name w:val="WW8Num2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5" w15:restartNumberingAfterBreak="0">
    <w:nsid w:val="00000005"/>
    <w:multiLevelType w:val="singleLevel"/>
    <w:tmpl w:val="00000005"/>
    <w:name w:val="WW8Num6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6" w15:restartNumberingAfterBreak="0">
    <w:nsid w:val="00000006"/>
    <w:multiLevelType w:val="singleLevel"/>
    <w:tmpl w:val="00000006"/>
    <w:name w:val="WW8Num9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7" w15:restartNumberingAfterBreak="0">
    <w:nsid w:val="00000007"/>
    <w:multiLevelType w:val="singleLevel"/>
    <w:tmpl w:val="00000007"/>
    <w:name w:val="WW8Num113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hAnsi="Arial" w:cs="Arial"/>
      </w:rPr>
    </w:lvl>
  </w:abstractNum>
  <w:abstractNum w:abstractNumId="8" w15:restartNumberingAfterBreak="0">
    <w:nsid w:val="0C1824BE"/>
    <w:multiLevelType w:val="hybridMultilevel"/>
    <w:tmpl w:val="6D04981C"/>
    <w:lvl w:ilvl="0" w:tplc="0102FF94">
      <w:numFmt w:val="bullet"/>
      <w:lvlText w:val="-"/>
      <w:lvlJc w:val="left"/>
      <w:pPr>
        <w:ind w:left="1069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0FCB1D18"/>
    <w:multiLevelType w:val="hybridMultilevel"/>
    <w:tmpl w:val="4EF4366C"/>
    <w:lvl w:ilvl="0" w:tplc="315E3B14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08377B"/>
    <w:multiLevelType w:val="hybridMultilevel"/>
    <w:tmpl w:val="69C65EB0"/>
    <w:lvl w:ilvl="0" w:tplc="41248E58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44262E"/>
    <w:multiLevelType w:val="hybridMultilevel"/>
    <w:tmpl w:val="E8D606FA"/>
    <w:lvl w:ilvl="0" w:tplc="8EC48D0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630CFD"/>
    <w:multiLevelType w:val="hybridMultilevel"/>
    <w:tmpl w:val="16BED664"/>
    <w:lvl w:ilvl="0" w:tplc="6DDC1904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6F1CDF"/>
    <w:multiLevelType w:val="multilevel"/>
    <w:tmpl w:val="7B16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9216E2"/>
    <w:multiLevelType w:val="multilevel"/>
    <w:tmpl w:val="21702E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0DD4748"/>
    <w:multiLevelType w:val="hybridMultilevel"/>
    <w:tmpl w:val="EEC0D3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E77FAB"/>
    <w:multiLevelType w:val="hybridMultilevel"/>
    <w:tmpl w:val="19F8B6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BF21A5"/>
    <w:multiLevelType w:val="hybridMultilevel"/>
    <w:tmpl w:val="A7F882E8"/>
    <w:lvl w:ilvl="0" w:tplc="A740DA08">
      <w:start w:val="2"/>
      <w:numFmt w:val="bullet"/>
      <w:lvlText w:val="-"/>
      <w:lvlJc w:val="left"/>
      <w:pPr>
        <w:ind w:left="1069" w:hanging="360"/>
      </w:pPr>
      <w:rPr>
        <w:rFonts w:ascii="Arial" w:eastAsiaTheme="minorHAnsi" w:hAnsi="Arial" w:cs="Arial" w:hint="default"/>
      </w:rPr>
    </w:lvl>
    <w:lvl w:ilvl="1" w:tplc="2206BFA0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180E70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7FE8D5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EB20EBEE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A93ABB86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AE800428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CE788196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ED86B58A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46C40FDB"/>
    <w:multiLevelType w:val="hybridMultilevel"/>
    <w:tmpl w:val="0F64EB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EB4A61"/>
    <w:multiLevelType w:val="hybridMultilevel"/>
    <w:tmpl w:val="7AF45D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D046C5"/>
    <w:multiLevelType w:val="hybridMultilevel"/>
    <w:tmpl w:val="5B58D5F6"/>
    <w:lvl w:ilvl="0" w:tplc="B1AEF2DC">
      <w:start w:val="1"/>
      <w:numFmt w:val="bullet"/>
      <w:pStyle w:val="Listepuces3"/>
      <w:lvlText w:val=""/>
      <w:lvlJc w:val="left"/>
      <w:pPr>
        <w:ind w:left="864" w:hanging="360"/>
      </w:pPr>
      <w:rPr>
        <w:rFonts w:ascii="Wingdings" w:hAnsi="Wingdings" w:cs="Wingdings" w:hint="default"/>
        <w:color w:val="FF66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477FB4"/>
    <w:multiLevelType w:val="hybridMultilevel"/>
    <w:tmpl w:val="4CB88A8E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786211"/>
    <w:multiLevelType w:val="hybridMultilevel"/>
    <w:tmpl w:val="E034B358"/>
    <w:lvl w:ilvl="0" w:tplc="41248E58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E10BAC"/>
    <w:multiLevelType w:val="hybridMultilevel"/>
    <w:tmpl w:val="BC7C5E9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2534B7"/>
    <w:multiLevelType w:val="hybridMultilevel"/>
    <w:tmpl w:val="385A4194"/>
    <w:lvl w:ilvl="0" w:tplc="C57A7E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Lucida Grande" w:hAnsi="Lucida Grande" w:hint="default"/>
      </w:rPr>
    </w:lvl>
    <w:lvl w:ilvl="1" w:tplc="814E14B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Lucida Grande" w:hAnsi="Lucida Grande" w:hint="default"/>
      </w:rPr>
    </w:lvl>
    <w:lvl w:ilvl="2" w:tplc="2F120C2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Lucida Grande" w:hAnsi="Lucida Grande" w:hint="default"/>
      </w:rPr>
    </w:lvl>
    <w:lvl w:ilvl="3" w:tplc="9E824B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Lucida Grande" w:hAnsi="Lucida Grande" w:hint="default"/>
      </w:rPr>
    </w:lvl>
    <w:lvl w:ilvl="4" w:tplc="D56079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Lucida Grande" w:hAnsi="Lucida Grande" w:hint="default"/>
      </w:rPr>
    </w:lvl>
    <w:lvl w:ilvl="5" w:tplc="53F40F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Lucida Grande" w:hAnsi="Lucida Grande" w:hint="default"/>
      </w:rPr>
    </w:lvl>
    <w:lvl w:ilvl="6" w:tplc="C2AE02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Lucida Grande" w:hAnsi="Lucida Grande" w:hint="default"/>
      </w:rPr>
    </w:lvl>
    <w:lvl w:ilvl="7" w:tplc="F490D4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Lucida Grande" w:hAnsi="Lucida Grande" w:hint="default"/>
      </w:rPr>
    </w:lvl>
    <w:lvl w:ilvl="8" w:tplc="6C7C42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Lucida Grande" w:hAnsi="Lucida Grande" w:hint="default"/>
      </w:rPr>
    </w:lvl>
  </w:abstractNum>
  <w:abstractNum w:abstractNumId="25" w15:restartNumberingAfterBreak="0">
    <w:nsid w:val="687D5A5E"/>
    <w:multiLevelType w:val="hybridMultilevel"/>
    <w:tmpl w:val="10BEB4EA"/>
    <w:lvl w:ilvl="0" w:tplc="2C343B7A">
      <w:start w:val="59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4368ED"/>
    <w:multiLevelType w:val="hybridMultilevel"/>
    <w:tmpl w:val="2BBAD4CC"/>
    <w:lvl w:ilvl="0" w:tplc="27DECB90">
      <w:start w:val="2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7622C1"/>
    <w:multiLevelType w:val="hybridMultilevel"/>
    <w:tmpl w:val="B42EEBA8"/>
    <w:lvl w:ilvl="0" w:tplc="A03494C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F038A3"/>
    <w:multiLevelType w:val="hybridMultilevel"/>
    <w:tmpl w:val="80409AC0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672903">
    <w:abstractNumId w:val="1"/>
  </w:num>
  <w:num w:numId="2" w16cid:durableId="1634286468">
    <w:abstractNumId w:val="2"/>
  </w:num>
  <w:num w:numId="3" w16cid:durableId="1799452044">
    <w:abstractNumId w:val="3"/>
  </w:num>
  <w:num w:numId="4" w16cid:durableId="1267273147">
    <w:abstractNumId w:val="4"/>
  </w:num>
  <w:num w:numId="5" w16cid:durableId="490406984">
    <w:abstractNumId w:val="5"/>
  </w:num>
  <w:num w:numId="6" w16cid:durableId="2089229185">
    <w:abstractNumId w:val="6"/>
  </w:num>
  <w:num w:numId="7" w16cid:durableId="1147823095">
    <w:abstractNumId w:val="7"/>
  </w:num>
  <w:num w:numId="8" w16cid:durableId="1435321032">
    <w:abstractNumId w:val="28"/>
  </w:num>
  <w:num w:numId="9" w16cid:durableId="581531877">
    <w:abstractNumId w:val="23"/>
  </w:num>
  <w:num w:numId="10" w16cid:durableId="975986040">
    <w:abstractNumId w:val="8"/>
  </w:num>
  <w:num w:numId="11" w16cid:durableId="1760714334">
    <w:abstractNumId w:val="2"/>
  </w:num>
  <w:num w:numId="12" w16cid:durableId="1852259041">
    <w:abstractNumId w:val="12"/>
  </w:num>
  <w:num w:numId="13" w16cid:durableId="1178927300">
    <w:abstractNumId w:val="20"/>
  </w:num>
  <w:num w:numId="14" w16cid:durableId="1346633826">
    <w:abstractNumId w:val="11"/>
  </w:num>
  <w:num w:numId="15" w16cid:durableId="1362975531">
    <w:abstractNumId w:val="13"/>
  </w:num>
  <w:num w:numId="16" w16cid:durableId="743380436">
    <w:abstractNumId w:val="10"/>
  </w:num>
  <w:num w:numId="17" w16cid:durableId="1605728962">
    <w:abstractNumId w:val="22"/>
  </w:num>
  <w:num w:numId="18" w16cid:durableId="1764836162">
    <w:abstractNumId w:val="26"/>
  </w:num>
  <w:num w:numId="19" w16cid:durableId="2085373601">
    <w:abstractNumId w:val="25"/>
  </w:num>
  <w:num w:numId="20" w16cid:durableId="783235726">
    <w:abstractNumId w:val="21"/>
  </w:num>
  <w:num w:numId="21" w16cid:durableId="1309164028">
    <w:abstractNumId w:val="18"/>
  </w:num>
  <w:num w:numId="22" w16cid:durableId="1039823091">
    <w:abstractNumId w:val="19"/>
  </w:num>
  <w:num w:numId="23" w16cid:durableId="571933420">
    <w:abstractNumId w:val="9"/>
  </w:num>
  <w:num w:numId="24" w16cid:durableId="1255433060">
    <w:abstractNumId w:val="27"/>
  </w:num>
  <w:num w:numId="25" w16cid:durableId="1699157186">
    <w:abstractNumId w:val="2"/>
  </w:num>
  <w:num w:numId="26" w16cid:durableId="686298654">
    <w:abstractNumId w:val="2"/>
  </w:num>
  <w:num w:numId="27" w16cid:durableId="1962229051">
    <w:abstractNumId w:val="2"/>
  </w:num>
  <w:num w:numId="28" w16cid:durableId="187917206">
    <w:abstractNumId w:val="2"/>
  </w:num>
  <w:num w:numId="29" w16cid:durableId="407923204">
    <w:abstractNumId w:val="15"/>
  </w:num>
  <w:num w:numId="30" w16cid:durableId="1220628691">
    <w:abstractNumId w:val="16"/>
  </w:num>
  <w:num w:numId="31" w16cid:durableId="426734835">
    <w:abstractNumId w:val="14"/>
  </w:num>
  <w:num w:numId="32" w16cid:durableId="1449929729">
    <w:abstractNumId w:val="0"/>
  </w:num>
  <w:num w:numId="33" w16cid:durableId="1928339641">
    <w:abstractNumId w:val="17"/>
  </w:num>
  <w:num w:numId="34" w16cid:durableId="51526865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9EC"/>
    <w:rsid w:val="00005913"/>
    <w:rsid w:val="0000734F"/>
    <w:rsid w:val="0001199E"/>
    <w:rsid w:val="000224E3"/>
    <w:rsid w:val="00024561"/>
    <w:rsid w:val="00054306"/>
    <w:rsid w:val="00061520"/>
    <w:rsid w:val="00063BBF"/>
    <w:rsid w:val="00066E19"/>
    <w:rsid w:val="0009503B"/>
    <w:rsid w:val="000D1858"/>
    <w:rsid w:val="000F0DC7"/>
    <w:rsid w:val="0011176F"/>
    <w:rsid w:val="00111F8E"/>
    <w:rsid w:val="00122935"/>
    <w:rsid w:val="00127A79"/>
    <w:rsid w:val="00137743"/>
    <w:rsid w:val="001557AC"/>
    <w:rsid w:val="0015747B"/>
    <w:rsid w:val="00161EAA"/>
    <w:rsid w:val="001702ED"/>
    <w:rsid w:val="00170B02"/>
    <w:rsid w:val="00170C45"/>
    <w:rsid w:val="001735BF"/>
    <w:rsid w:val="00187608"/>
    <w:rsid w:val="00194572"/>
    <w:rsid w:val="001A0815"/>
    <w:rsid w:val="001B06DF"/>
    <w:rsid w:val="001C7618"/>
    <w:rsid w:val="001C7816"/>
    <w:rsid w:val="001D3E92"/>
    <w:rsid w:val="001F5CCB"/>
    <w:rsid w:val="002018C6"/>
    <w:rsid w:val="00211991"/>
    <w:rsid w:val="002137A9"/>
    <w:rsid w:val="00220D60"/>
    <w:rsid w:val="00232AB8"/>
    <w:rsid w:val="00246B79"/>
    <w:rsid w:val="00271B4C"/>
    <w:rsid w:val="0027773A"/>
    <w:rsid w:val="002A2323"/>
    <w:rsid w:val="002B12DA"/>
    <w:rsid w:val="002B6C4D"/>
    <w:rsid w:val="002D439D"/>
    <w:rsid w:val="002E6AEB"/>
    <w:rsid w:val="002F0A13"/>
    <w:rsid w:val="00303844"/>
    <w:rsid w:val="00336E22"/>
    <w:rsid w:val="00344929"/>
    <w:rsid w:val="00364862"/>
    <w:rsid w:val="003A055C"/>
    <w:rsid w:val="003B054B"/>
    <w:rsid w:val="003B49DE"/>
    <w:rsid w:val="003C2006"/>
    <w:rsid w:val="003D1B06"/>
    <w:rsid w:val="003E23E2"/>
    <w:rsid w:val="003E5A84"/>
    <w:rsid w:val="00412FAB"/>
    <w:rsid w:val="00417C0C"/>
    <w:rsid w:val="00434DAD"/>
    <w:rsid w:val="00447CF4"/>
    <w:rsid w:val="004736DA"/>
    <w:rsid w:val="00474DB3"/>
    <w:rsid w:val="00476C87"/>
    <w:rsid w:val="00482529"/>
    <w:rsid w:val="004A1A06"/>
    <w:rsid w:val="004C0503"/>
    <w:rsid w:val="004D4765"/>
    <w:rsid w:val="004F0AA1"/>
    <w:rsid w:val="00521D19"/>
    <w:rsid w:val="00535594"/>
    <w:rsid w:val="00535D72"/>
    <w:rsid w:val="00543AD9"/>
    <w:rsid w:val="00544162"/>
    <w:rsid w:val="005530B5"/>
    <w:rsid w:val="00570D5E"/>
    <w:rsid w:val="0058384F"/>
    <w:rsid w:val="00583F93"/>
    <w:rsid w:val="005849DB"/>
    <w:rsid w:val="005B3901"/>
    <w:rsid w:val="005D0415"/>
    <w:rsid w:val="005D3520"/>
    <w:rsid w:val="005D49C9"/>
    <w:rsid w:val="005D4B9E"/>
    <w:rsid w:val="005E72A1"/>
    <w:rsid w:val="005F1A45"/>
    <w:rsid w:val="0060616B"/>
    <w:rsid w:val="0062009D"/>
    <w:rsid w:val="0062111F"/>
    <w:rsid w:val="006405F5"/>
    <w:rsid w:val="00652AAB"/>
    <w:rsid w:val="00660B09"/>
    <w:rsid w:val="0067581F"/>
    <w:rsid w:val="006828E5"/>
    <w:rsid w:val="006911CD"/>
    <w:rsid w:val="006A5626"/>
    <w:rsid w:val="006B64BF"/>
    <w:rsid w:val="006B7E91"/>
    <w:rsid w:val="006D7DC5"/>
    <w:rsid w:val="006E1A15"/>
    <w:rsid w:val="00714904"/>
    <w:rsid w:val="00723AF7"/>
    <w:rsid w:val="00736D40"/>
    <w:rsid w:val="00737A09"/>
    <w:rsid w:val="00760B88"/>
    <w:rsid w:val="00774114"/>
    <w:rsid w:val="00775B5C"/>
    <w:rsid w:val="007A5179"/>
    <w:rsid w:val="007C0C3B"/>
    <w:rsid w:val="007C6369"/>
    <w:rsid w:val="007F2E2E"/>
    <w:rsid w:val="007F5274"/>
    <w:rsid w:val="008051D2"/>
    <w:rsid w:val="00817BEB"/>
    <w:rsid w:val="0082281D"/>
    <w:rsid w:val="00822AAC"/>
    <w:rsid w:val="00822BD9"/>
    <w:rsid w:val="008252A7"/>
    <w:rsid w:val="00842D9B"/>
    <w:rsid w:val="00856901"/>
    <w:rsid w:val="00863222"/>
    <w:rsid w:val="00893FCF"/>
    <w:rsid w:val="008A6D21"/>
    <w:rsid w:val="008B6909"/>
    <w:rsid w:val="008C0AE1"/>
    <w:rsid w:val="008D0C8C"/>
    <w:rsid w:val="008E094E"/>
    <w:rsid w:val="008E6773"/>
    <w:rsid w:val="00906155"/>
    <w:rsid w:val="00911537"/>
    <w:rsid w:val="00914C64"/>
    <w:rsid w:val="009235B8"/>
    <w:rsid w:val="009361B1"/>
    <w:rsid w:val="0095659E"/>
    <w:rsid w:val="00965C8C"/>
    <w:rsid w:val="009759FF"/>
    <w:rsid w:val="0098170D"/>
    <w:rsid w:val="00983423"/>
    <w:rsid w:val="009A1026"/>
    <w:rsid w:val="009A3886"/>
    <w:rsid w:val="009A69DF"/>
    <w:rsid w:val="009B4758"/>
    <w:rsid w:val="009C2515"/>
    <w:rsid w:val="009C60A0"/>
    <w:rsid w:val="009C7F98"/>
    <w:rsid w:val="009F29EC"/>
    <w:rsid w:val="009F4BFD"/>
    <w:rsid w:val="00A0550F"/>
    <w:rsid w:val="00A3039E"/>
    <w:rsid w:val="00A46877"/>
    <w:rsid w:val="00A5512B"/>
    <w:rsid w:val="00A55A2E"/>
    <w:rsid w:val="00AA6529"/>
    <w:rsid w:val="00AB1588"/>
    <w:rsid w:val="00AB38AC"/>
    <w:rsid w:val="00AC330E"/>
    <w:rsid w:val="00AE6A6D"/>
    <w:rsid w:val="00AE7003"/>
    <w:rsid w:val="00AF0C6D"/>
    <w:rsid w:val="00B12985"/>
    <w:rsid w:val="00B13B5F"/>
    <w:rsid w:val="00B32103"/>
    <w:rsid w:val="00B4108B"/>
    <w:rsid w:val="00B52A73"/>
    <w:rsid w:val="00B55F99"/>
    <w:rsid w:val="00B56D80"/>
    <w:rsid w:val="00B6178E"/>
    <w:rsid w:val="00B6361B"/>
    <w:rsid w:val="00B640A5"/>
    <w:rsid w:val="00B673F0"/>
    <w:rsid w:val="00B745D1"/>
    <w:rsid w:val="00B7507A"/>
    <w:rsid w:val="00B80C9B"/>
    <w:rsid w:val="00B83940"/>
    <w:rsid w:val="00B8685C"/>
    <w:rsid w:val="00B90C03"/>
    <w:rsid w:val="00B95010"/>
    <w:rsid w:val="00B9759D"/>
    <w:rsid w:val="00B97F1B"/>
    <w:rsid w:val="00BB64E7"/>
    <w:rsid w:val="00BE4399"/>
    <w:rsid w:val="00BE7ED2"/>
    <w:rsid w:val="00C0381E"/>
    <w:rsid w:val="00C131AA"/>
    <w:rsid w:val="00C16881"/>
    <w:rsid w:val="00C22DCB"/>
    <w:rsid w:val="00C2542D"/>
    <w:rsid w:val="00C338D7"/>
    <w:rsid w:val="00C43D9C"/>
    <w:rsid w:val="00C56E04"/>
    <w:rsid w:val="00C73FBA"/>
    <w:rsid w:val="00C748BB"/>
    <w:rsid w:val="00C80182"/>
    <w:rsid w:val="00C870E1"/>
    <w:rsid w:val="00C931E4"/>
    <w:rsid w:val="00CB2E6C"/>
    <w:rsid w:val="00CC25A4"/>
    <w:rsid w:val="00CD29E4"/>
    <w:rsid w:val="00CE3C5D"/>
    <w:rsid w:val="00D01E5B"/>
    <w:rsid w:val="00D03719"/>
    <w:rsid w:val="00D1405A"/>
    <w:rsid w:val="00D14E11"/>
    <w:rsid w:val="00D24091"/>
    <w:rsid w:val="00D243E6"/>
    <w:rsid w:val="00D56953"/>
    <w:rsid w:val="00D75FCF"/>
    <w:rsid w:val="00D77297"/>
    <w:rsid w:val="00D84806"/>
    <w:rsid w:val="00D93A8D"/>
    <w:rsid w:val="00DA32D9"/>
    <w:rsid w:val="00DA36EF"/>
    <w:rsid w:val="00DB40C6"/>
    <w:rsid w:val="00DC7A77"/>
    <w:rsid w:val="00DF0FFE"/>
    <w:rsid w:val="00DF5C8F"/>
    <w:rsid w:val="00DF7364"/>
    <w:rsid w:val="00E07BFF"/>
    <w:rsid w:val="00E205F5"/>
    <w:rsid w:val="00E23424"/>
    <w:rsid w:val="00E36AB7"/>
    <w:rsid w:val="00E4380D"/>
    <w:rsid w:val="00E44F31"/>
    <w:rsid w:val="00E46263"/>
    <w:rsid w:val="00E557D6"/>
    <w:rsid w:val="00E652A8"/>
    <w:rsid w:val="00EB21EC"/>
    <w:rsid w:val="00EB73D5"/>
    <w:rsid w:val="00EC38A7"/>
    <w:rsid w:val="00ED655C"/>
    <w:rsid w:val="00EE59C4"/>
    <w:rsid w:val="00EF29B2"/>
    <w:rsid w:val="00EF3F73"/>
    <w:rsid w:val="00F16F01"/>
    <w:rsid w:val="00F30AE3"/>
    <w:rsid w:val="00F37DBD"/>
    <w:rsid w:val="00F404C1"/>
    <w:rsid w:val="00F43D6A"/>
    <w:rsid w:val="00F44904"/>
    <w:rsid w:val="00F60463"/>
    <w:rsid w:val="00F62EDD"/>
    <w:rsid w:val="00F80543"/>
    <w:rsid w:val="00F81B0C"/>
    <w:rsid w:val="00F82DF5"/>
    <w:rsid w:val="00F853A4"/>
    <w:rsid w:val="00FA362D"/>
    <w:rsid w:val="00FB6161"/>
    <w:rsid w:val="00FD0FDF"/>
    <w:rsid w:val="00FD4308"/>
    <w:rsid w:val="00FF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4BB1CABD"/>
  <w15:docId w15:val="{4E21EBE1-C324-4EFF-A632-21EA657CF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36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Arial" w:hAnsi="Arial" w:cs="Arial"/>
      <w:sz w:val="22"/>
      <w:szCs w:val="22"/>
      <w:lang w:eastAsia="zh-CN"/>
    </w:rPr>
  </w:style>
  <w:style w:type="paragraph" w:styleId="Titre1">
    <w:name w:val="heading 1"/>
    <w:basedOn w:val="Normal"/>
    <w:next w:val="Normal"/>
    <w:uiPriority w:val="9"/>
    <w:qFormat/>
    <w:pPr>
      <w:numPr>
        <w:numId w:val="2"/>
      </w:numPr>
      <w:spacing w:before="480" w:after="240"/>
      <w:outlineLvl w:val="0"/>
    </w:pPr>
    <w:rPr>
      <w:b/>
      <w:bCs/>
      <w:caps/>
      <w:color w:val="FF0000"/>
      <w:sz w:val="28"/>
      <w:szCs w:val="32"/>
    </w:rPr>
  </w:style>
  <w:style w:type="paragraph" w:styleId="Titre2">
    <w:name w:val="heading 2"/>
    <w:basedOn w:val="Normal"/>
    <w:next w:val="Normal"/>
    <w:qFormat/>
    <w:rsid w:val="005F1A45"/>
    <w:pPr>
      <w:numPr>
        <w:ilvl w:val="1"/>
        <w:numId w:val="2"/>
      </w:numPr>
      <w:tabs>
        <w:tab w:val="num" w:pos="709"/>
      </w:tabs>
      <w:spacing w:before="120" w:after="240"/>
      <w:ind w:left="709"/>
      <w:jc w:val="both"/>
      <w:outlineLvl w:val="1"/>
    </w:pPr>
    <w:rPr>
      <w:b/>
      <w:bCs/>
      <w:caps/>
      <w:color w:val="0000FF"/>
      <w:sz w:val="24"/>
      <w:szCs w:val="28"/>
    </w:rPr>
  </w:style>
  <w:style w:type="paragraph" w:styleId="Titre3">
    <w:name w:val="heading 3"/>
    <w:basedOn w:val="Normal"/>
    <w:next w:val="Normal"/>
    <w:qFormat/>
    <w:pPr>
      <w:numPr>
        <w:ilvl w:val="2"/>
        <w:numId w:val="2"/>
      </w:numPr>
      <w:spacing w:before="120" w:after="240"/>
      <w:jc w:val="both"/>
      <w:outlineLvl w:val="2"/>
    </w:pPr>
    <w:rPr>
      <w:b/>
      <w:bCs/>
      <w:smallCaps/>
      <w:color w:val="33CC33"/>
      <w:sz w:val="24"/>
      <w:szCs w:val="24"/>
    </w:rPr>
  </w:style>
  <w:style w:type="paragraph" w:styleId="Titre4">
    <w:name w:val="heading 4"/>
    <w:basedOn w:val="Normal"/>
    <w:next w:val="Normal"/>
    <w:qFormat/>
    <w:pPr>
      <w:numPr>
        <w:ilvl w:val="3"/>
        <w:numId w:val="2"/>
      </w:numPr>
      <w:spacing w:before="120" w:after="120"/>
      <w:ind w:left="0" w:hanging="992"/>
      <w:jc w:val="both"/>
      <w:outlineLvl w:val="3"/>
    </w:pPr>
    <w:rPr>
      <w:b/>
      <w:bCs/>
    </w:rPr>
  </w:style>
  <w:style w:type="paragraph" w:styleId="Titre5">
    <w:name w:val="heading 5"/>
    <w:basedOn w:val="Normal"/>
    <w:next w:val="Normal"/>
    <w:qFormat/>
    <w:pPr>
      <w:numPr>
        <w:ilvl w:val="4"/>
        <w:numId w:val="2"/>
      </w:numPr>
      <w:spacing w:before="120" w:after="240"/>
      <w:ind w:left="0" w:hanging="1133"/>
      <w:jc w:val="both"/>
      <w:outlineLvl w:val="4"/>
    </w:pPr>
    <w:rPr>
      <w:b/>
      <w:bCs/>
    </w:rPr>
  </w:style>
  <w:style w:type="paragraph" w:styleId="Titre6">
    <w:name w:val="heading 6"/>
    <w:basedOn w:val="Normal"/>
    <w:next w:val="Normal"/>
    <w:qFormat/>
    <w:pPr>
      <w:numPr>
        <w:ilvl w:val="5"/>
        <w:numId w:val="2"/>
      </w:numPr>
      <w:spacing w:before="120" w:after="240"/>
      <w:ind w:left="0" w:hanging="1275"/>
      <w:jc w:val="both"/>
      <w:outlineLvl w:val="5"/>
    </w:pPr>
    <w:rPr>
      <w:i/>
      <w:iCs/>
    </w:rPr>
  </w:style>
  <w:style w:type="paragraph" w:styleId="Titre7">
    <w:name w:val="heading 7"/>
    <w:basedOn w:val="Normal"/>
    <w:next w:val="Normal"/>
    <w:qFormat/>
    <w:pPr>
      <w:numPr>
        <w:ilvl w:val="6"/>
        <w:numId w:val="2"/>
      </w:numPr>
      <w:spacing w:before="240" w:after="60"/>
      <w:ind w:left="0" w:hanging="1559"/>
      <w:jc w:val="both"/>
      <w:outlineLvl w:val="6"/>
    </w:pPr>
  </w:style>
  <w:style w:type="paragraph" w:styleId="Titre8">
    <w:name w:val="heading 8"/>
    <w:basedOn w:val="Normal"/>
    <w:next w:val="Normal"/>
    <w:qFormat/>
    <w:pPr>
      <w:numPr>
        <w:ilvl w:val="7"/>
        <w:numId w:val="2"/>
      </w:numPr>
      <w:spacing w:before="240" w:after="60"/>
      <w:ind w:left="0" w:hanging="1700"/>
      <w:jc w:val="both"/>
      <w:outlineLvl w:val="7"/>
    </w:pPr>
  </w:style>
  <w:style w:type="paragraph" w:styleId="Titre9">
    <w:name w:val="heading 9"/>
    <w:basedOn w:val="Normal"/>
    <w:next w:val="Normal"/>
    <w:qFormat/>
    <w:pPr>
      <w:numPr>
        <w:ilvl w:val="8"/>
        <w:numId w:val="2"/>
      </w:numPr>
      <w:spacing w:before="240" w:after="60"/>
      <w:ind w:left="0" w:hanging="1842"/>
      <w:jc w:val="both"/>
      <w:outlineLvl w:val="8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/>
    </w:rPr>
  </w:style>
  <w:style w:type="character" w:customStyle="1" w:styleId="WW8Num4z0">
    <w:name w:val="WW8Num4z0"/>
    <w:rPr>
      <w:rFonts w:ascii="Symbol" w:hAnsi="Symbol" w:cs="Symbol"/>
      <w:color w:val="auto"/>
    </w:rPr>
  </w:style>
  <w:style w:type="character" w:customStyle="1" w:styleId="WW8Num5z0">
    <w:name w:val="WW8Num5z0"/>
    <w:rPr>
      <w:rFonts w:ascii="Symbol" w:hAnsi="Symbol" w:cs="Symbol"/>
      <w:color w:val="auto"/>
    </w:rPr>
  </w:style>
  <w:style w:type="character" w:customStyle="1" w:styleId="WW8Num6z0">
    <w:name w:val="WW8Num6z0"/>
    <w:rPr>
      <w:rFonts w:ascii="Symbol" w:hAnsi="Symbol" w:cs="Symbol"/>
      <w:color w:val="auto"/>
    </w:rPr>
  </w:style>
  <w:style w:type="character" w:customStyle="1" w:styleId="WW8Num7z0">
    <w:name w:val="WW8Num7z0"/>
    <w:rPr>
      <w:rFonts w:ascii="Arial" w:eastAsia="Times New Roman" w:hAnsi="Arial" w:cs="Aria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7z3">
    <w:name w:val="WW8Num7z3"/>
    <w:rPr>
      <w:rFonts w:ascii="Symbol" w:hAnsi="Symbol" w:cs="Symbol"/>
    </w:rPr>
  </w:style>
  <w:style w:type="character" w:customStyle="1" w:styleId="WW8Num8z0">
    <w:name w:val="WW8Num8z0"/>
  </w:style>
  <w:style w:type="character" w:customStyle="1" w:styleId="WW8Num9z0">
    <w:name w:val="WW8Num9z0"/>
    <w:rPr>
      <w:rFonts w:ascii="Symbol" w:hAnsi="Symbol" w:cs="Symbol"/>
      <w:color w:val="auto"/>
    </w:rPr>
  </w:style>
  <w:style w:type="character" w:customStyle="1" w:styleId="WW8Num10z0">
    <w:name w:val="WW8Num10z0"/>
    <w:rPr>
      <w:rFonts w:ascii="Symbol" w:hAnsi="Symbol" w:cs="Symbol"/>
      <w:color w:val="auto"/>
    </w:rPr>
  </w:style>
  <w:style w:type="character" w:customStyle="1" w:styleId="WW8Num11z0">
    <w:name w:val="WW8Num11z0"/>
    <w:rPr>
      <w:rFonts w:ascii="Symbol" w:hAnsi="Symbol" w:cs="Symbol"/>
      <w:color w:val="auto"/>
    </w:rPr>
  </w:style>
  <w:style w:type="character" w:customStyle="1" w:styleId="WW8Num12z0">
    <w:name w:val="WW8Num12z0"/>
    <w:rPr>
      <w:rFonts w:ascii="Symbol" w:hAnsi="Symbol" w:cs="Symbol"/>
      <w:color w:val="auto"/>
    </w:rPr>
  </w:style>
  <w:style w:type="character" w:customStyle="1" w:styleId="WW8Num13z0">
    <w:name w:val="WW8Num13z0"/>
    <w:rPr>
      <w:rFonts w:ascii="Symbol" w:hAnsi="Symbol" w:cs="Symbol"/>
      <w:color w:val="auto"/>
    </w:rPr>
  </w:style>
  <w:style w:type="character" w:customStyle="1" w:styleId="WW8Num14z0">
    <w:name w:val="WW8Num14z0"/>
    <w:rPr>
      <w:rFonts w:ascii="Symbol" w:hAnsi="Symbol" w:cs="Symbol"/>
      <w:color w:val="auto"/>
    </w:rPr>
  </w:style>
  <w:style w:type="character" w:customStyle="1" w:styleId="WW8Num15z0">
    <w:name w:val="WW8Num15z0"/>
    <w:rPr>
      <w:rFonts w:ascii="Symbol" w:hAnsi="Symbol" w:cs="Symbol"/>
      <w:color w:val="auto"/>
    </w:rPr>
  </w:style>
  <w:style w:type="character" w:customStyle="1" w:styleId="WW8Num16z0">
    <w:name w:val="WW8Num16z0"/>
  </w:style>
  <w:style w:type="character" w:customStyle="1" w:styleId="WW8Num17z0">
    <w:name w:val="WW8Num17z0"/>
    <w:rPr>
      <w:rFonts w:ascii="Symbol" w:hAnsi="Symbol" w:cs="Symbol"/>
      <w:color w:val="auto"/>
    </w:rPr>
  </w:style>
  <w:style w:type="character" w:customStyle="1" w:styleId="WW8Num18z0">
    <w:name w:val="WW8Num18z0"/>
    <w:rPr>
      <w:rFonts w:ascii="Symbol" w:hAnsi="Symbol" w:cs="Symbol"/>
      <w:color w:val="auto"/>
    </w:rPr>
  </w:style>
  <w:style w:type="character" w:customStyle="1" w:styleId="WW8Num19z0">
    <w:name w:val="WW8Num19z0"/>
    <w:rPr>
      <w:rFonts w:ascii="Symbol" w:hAnsi="Symbol" w:cs="Symbol"/>
      <w:color w:val="auto"/>
    </w:rPr>
  </w:style>
  <w:style w:type="character" w:customStyle="1" w:styleId="WW8Num20z0">
    <w:name w:val="WW8Num20z0"/>
    <w:rPr>
      <w:rFonts w:ascii="Symbol" w:hAnsi="Symbol" w:cs="Symbol"/>
      <w:color w:val="auto"/>
    </w:rPr>
  </w:style>
  <w:style w:type="character" w:customStyle="1" w:styleId="WW8Num21z0">
    <w:name w:val="WW8Num21z0"/>
    <w:rPr>
      <w:rFonts w:ascii="Symbol" w:hAnsi="Symbol" w:cs="Symbol"/>
      <w:color w:val="auto"/>
    </w:rPr>
  </w:style>
  <w:style w:type="character" w:customStyle="1" w:styleId="WW8Num22z0">
    <w:name w:val="WW8Num22z0"/>
    <w:rPr>
      <w:rFonts w:ascii="Symbol" w:hAnsi="Symbol" w:cs="Symbol"/>
      <w:color w:val="auto"/>
    </w:rPr>
  </w:style>
  <w:style w:type="character" w:customStyle="1" w:styleId="WW8Num23z0">
    <w:name w:val="WW8Num23z0"/>
    <w:rPr>
      <w:rFonts w:ascii="Symbol" w:hAnsi="Symbol" w:cs="Symbol"/>
      <w:color w:val="auto"/>
    </w:rPr>
  </w:style>
  <w:style w:type="character" w:customStyle="1" w:styleId="WW8Num24z0">
    <w:name w:val="WW8Num24z0"/>
    <w:rPr>
      <w:rFonts w:ascii="Symbol" w:hAnsi="Symbol" w:cs="Symbol"/>
      <w:color w:val="auto"/>
    </w:rPr>
  </w:style>
  <w:style w:type="character" w:customStyle="1" w:styleId="WW8Num25z0">
    <w:name w:val="WW8Num25z0"/>
    <w:rPr>
      <w:rFonts w:ascii="Symbol" w:hAnsi="Symbol" w:cs="Symbol"/>
      <w:color w:val="auto"/>
    </w:rPr>
  </w:style>
  <w:style w:type="character" w:customStyle="1" w:styleId="WW8Num26z0">
    <w:name w:val="WW8Num26z0"/>
    <w:rPr>
      <w:rFonts w:ascii="Symbol" w:hAnsi="Symbol" w:cs="Symbol"/>
      <w:color w:val="auto"/>
    </w:rPr>
  </w:style>
  <w:style w:type="character" w:customStyle="1" w:styleId="WW8Num27z0">
    <w:name w:val="WW8Num27z0"/>
    <w:rPr>
      <w:rFonts w:ascii="Symbol" w:hAnsi="Symbol" w:cs="Symbol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2">
    <w:name w:val="WW8Num27z2"/>
    <w:rPr>
      <w:rFonts w:ascii="Wingdings" w:hAnsi="Wingdings" w:cs="Wingdings"/>
    </w:rPr>
  </w:style>
  <w:style w:type="character" w:customStyle="1" w:styleId="WW8Num28z0">
    <w:name w:val="WW8Num28z0"/>
  </w:style>
  <w:style w:type="character" w:customStyle="1" w:styleId="WW8Num29z0">
    <w:name w:val="WW8Num29z0"/>
    <w:rPr>
      <w:rFonts w:ascii="Symbol" w:hAnsi="Symbol" w:cs="Symbol"/>
      <w:color w:val="auto"/>
    </w:rPr>
  </w:style>
  <w:style w:type="character" w:customStyle="1" w:styleId="WW8Num30z0">
    <w:name w:val="WW8Num30z0"/>
    <w:rPr>
      <w:rFonts w:ascii="Symbol" w:hAnsi="Symbol" w:cs="Symbol"/>
      <w:color w:val="auto"/>
    </w:rPr>
  </w:style>
  <w:style w:type="character" w:customStyle="1" w:styleId="WW8Num31z0">
    <w:name w:val="WW8Num31z0"/>
  </w:style>
  <w:style w:type="character" w:customStyle="1" w:styleId="WW8Num32z0">
    <w:name w:val="WW8Num32z0"/>
    <w:rPr>
      <w:rFonts w:ascii="Symbol" w:hAnsi="Symbol" w:cs="Symbol"/>
      <w:color w:val="auto"/>
    </w:rPr>
  </w:style>
  <w:style w:type="character" w:customStyle="1" w:styleId="WW8Num33z0">
    <w:name w:val="WW8Num33z0"/>
    <w:rPr>
      <w:rFonts w:ascii="Symbol" w:hAnsi="Symbol" w:cs="Symbol"/>
      <w:color w:val="auto"/>
    </w:rPr>
  </w:style>
  <w:style w:type="character" w:customStyle="1" w:styleId="WW8Num34z0">
    <w:name w:val="WW8Num34z0"/>
    <w:rPr>
      <w:rFonts w:ascii="Symbol" w:hAnsi="Symbol" w:cs="Symbol"/>
      <w:color w:val="auto"/>
    </w:rPr>
  </w:style>
  <w:style w:type="character" w:customStyle="1" w:styleId="WW8Num35z0">
    <w:name w:val="WW8Num35z0"/>
    <w:rPr>
      <w:rFonts w:ascii="Symbol" w:hAnsi="Symbol" w:cs="Symbol"/>
      <w:color w:val="auto"/>
    </w:rPr>
  </w:style>
  <w:style w:type="character" w:customStyle="1" w:styleId="WW8Num36z0">
    <w:name w:val="WW8Num36z0"/>
    <w:rPr>
      <w:rFonts w:ascii="Symbol" w:hAnsi="Symbol" w:cs="Symbol"/>
      <w:color w:val="auto"/>
    </w:rPr>
  </w:style>
  <w:style w:type="character" w:customStyle="1" w:styleId="WW8Num37z0">
    <w:name w:val="WW8Num37z0"/>
    <w:rPr>
      <w:rFonts w:ascii="Symbol" w:hAnsi="Symbol" w:cs="Symbol"/>
      <w:color w:val="auto"/>
    </w:rPr>
  </w:style>
  <w:style w:type="character" w:customStyle="1" w:styleId="WW8Num38z0">
    <w:name w:val="WW8Num38z0"/>
    <w:rPr>
      <w:rFonts w:ascii="Symbol" w:hAnsi="Symbol" w:cs="Symbol"/>
      <w:color w:val="auto"/>
    </w:rPr>
  </w:style>
  <w:style w:type="character" w:customStyle="1" w:styleId="WW8Num39z0">
    <w:name w:val="WW8Num39z0"/>
  </w:style>
  <w:style w:type="character" w:customStyle="1" w:styleId="WW8Num40z0">
    <w:name w:val="WW8Num40z0"/>
    <w:rPr>
      <w:rFonts w:ascii="Symbol" w:hAnsi="Symbol" w:cs="Symbol"/>
      <w:color w:val="auto"/>
    </w:rPr>
  </w:style>
  <w:style w:type="character" w:customStyle="1" w:styleId="WW8Num41z0">
    <w:name w:val="WW8Num41z0"/>
    <w:rPr>
      <w:rFonts w:ascii="Symbol" w:hAnsi="Symbol" w:cs="Symbol"/>
      <w:color w:val="auto"/>
    </w:rPr>
  </w:style>
  <w:style w:type="character" w:customStyle="1" w:styleId="WW8Num42z0">
    <w:name w:val="WW8Num42z0"/>
    <w:rPr>
      <w:rFonts w:ascii="Symbol" w:hAnsi="Symbol" w:cs="Symbol"/>
      <w:color w:val="auto"/>
    </w:rPr>
  </w:style>
  <w:style w:type="character" w:customStyle="1" w:styleId="WW8Num43z0">
    <w:name w:val="WW8Num43z0"/>
    <w:rPr>
      <w:rFonts w:ascii="Symbol" w:hAnsi="Symbol" w:cs="Symbol"/>
      <w:color w:val="auto"/>
    </w:rPr>
  </w:style>
  <w:style w:type="character" w:customStyle="1" w:styleId="WW8Num44z0">
    <w:name w:val="WW8Num44z0"/>
    <w:rPr>
      <w:rFonts w:ascii="Symbol" w:hAnsi="Symbol" w:cs="Symbol"/>
      <w:color w:val="auto"/>
    </w:rPr>
  </w:style>
  <w:style w:type="character" w:customStyle="1" w:styleId="WW8Num45z0">
    <w:name w:val="WW8Num45z0"/>
    <w:rPr>
      <w:rFonts w:ascii="Symbol" w:hAnsi="Symbol" w:cs="Symbol"/>
      <w:color w:val="auto"/>
    </w:rPr>
  </w:style>
  <w:style w:type="character" w:customStyle="1" w:styleId="WW8Num46z0">
    <w:name w:val="WW8Num46z0"/>
    <w:rPr>
      <w:rFonts w:ascii="Symbol" w:hAnsi="Symbol" w:cs="Symbol"/>
      <w:color w:val="auto"/>
    </w:rPr>
  </w:style>
  <w:style w:type="character" w:customStyle="1" w:styleId="WW8Num47z0">
    <w:name w:val="WW8Num47z0"/>
  </w:style>
  <w:style w:type="character" w:customStyle="1" w:styleId="WW8Num48z0">
    <w:name w:val="WW8Num48z0"/>
    <w:rPr>
      <w:rFonts w:ascii="Symbol" w:hAnsi="Symbol" w:cs="Symbol"/>
      <w:color w:val="auto"/>
    </w:rPr>
  </w:style>
  <w:style w:type="character" w:customStyle="1" w:styleId="WW8Num49z0">
    <w:name w:val="WW8Num49z0"/>
    <w:rPr>
      <w:rFonts w:ascii="Symbol" w:hAnsi="Symbol" w:cs="Symbol"/>
      <w:color w:val="auto"/>
    </w:rPr>
  </w:style>
  <w:style w:type="character" w:customStyle="1" w:styleId="WW8Num50z0">
    <w:name w:val="WW8Num50z0"/>
    <w:rPr>
      <w:rFonts w:ascii="Arial" w:eastAsia="Times New Roman" w:hAnsi="Arial" w:cs="Arial"/>
    </w:rPr>
  </w:style>
  <w:style w:type="character" w:customStyle="1" w:styleId="WW8Num50z1">
    <w:name w:val="WW8Num50z1"/>
    <w:rPr>
      <w:rFonts w:ascii="Courier New" w:hAnsi="Courier New" w:cs="Courier New"/>
    </w:rPr>
  </w:style>
  <w:style w:type="character" w:customStyle="1" w:styleId="WW8Num50z2">
    <w:name w:val="WW8Num50z2"/>
    <w:rPr>
      <w:rFonts w:ascii="Wingdings" w:hAnsi="Wingdings" w:cs="Wingdings"/>
    </w:rPr>
  </w:style>
  <w:style w:type="character" w:customStyle="1" w:styleId="WW8Num50z3">
    <w:name w:val="WW8Num50z3"/>
    <w:rPr>
      <w:rFonts w:ascii="Symbol" w:hAnsi="Symbol" w:cs="Symbol"/>
    </w:rPr>
  </w:style>
  <w:style w:type="character" w:customStyle="1" w:styleId="WW8Num51z0">
    <w:name w:val="WW8Num51z0"/>
  </w:style>
  <w:style w:type="character" w:customStyle="1" w:styleId="WW8Num51z1">
    <w:name w:val="WW8Num51z1"/>
  </w:style>
  <w:style w:type="character" w:customStyle="1" w:styleId="WW8Num51z2">
    <w:name w:val="WW8Num51z2"/>
  </w:style>
  <w:style w:type="character" w:customStyle="1" w:styleId="WW8Num51z3">
    <w:name w:val="WW8Num51z3"/>
  </w:style>
  <w:style w:type="character" w:customStyle="1" w:styleId="WW8Num51z4">
    <w:name w:val="WW8Num51z4"/>
  </w:style>
  <w:style w:type="character" w:customStyle="1" w:styleId="WW8Num51z5">
    <w:name w:val="WW8Num51z5"/>
  </w:style>
  <w:style w:type="character" w:customStyle="1" w:styleId="WW8Num51z6">
    <w:name w:val="WW8Num51z6"/>
  </w:style>
  <w:style w:type="character" w:customStyle="1" w:styleId="WW8Num51z7">
    <w:name w:val="WW8Num51z7"/>
  </w:style>
  <w:style w:type="character" w:customStyle="1" w:styleId="WW8Num51z8">
    <w:name w:val="WW8Num51z8"/>
  </w:style>
  <w:style w:type="character" w:customStyle="1" w:styleId="WW8Num52z0">
    <w:name w:val="WW8Num52z0"/>
    <w:rPr>
      <w:rFonts w:ascii="Symbol" w:hAnsi="Symbol" w:cs="Symbol"/>
      <w:color w:val="auto"/>
    </w:rPr>
  </w:style>
  <w:style w:type="character" w:customStyle="1" w:styleId="WW8Num53z0">
    <w:name w:val="WW8Num53z0"/>
    <w:rPr>
      <w:rFonts w:ascii="Symbol" w:hAnsi="Symbol" w:cs="Symbol"/>
      <w:color w:val="auto"/>
    </w:rPr>
  </w:style>
  <w:style w:type="character" w:customStyle="1" w:styleId="WW8Num54z0">
    <w:name w:val="WW8Num54z0"/>
    <w:rPr>
      <w:rFonts w:ascii="Arial" w:eastAsia="Times New Roman" w:hAnsi="Arial" w:cs="Arial"/>
    </w:rPr>
  </w:style>
  <w:style w:type="character" w:customStyle="1" w:styleId="WW8Num54z1">
    <w:name w:val="WW8Num54z1"/>
    <w:rPr>
      <w:rFonts w:ascii="Courier New" w:hAnsi="Courier New" w:cs="Courier New"/>
    </w:rPr>
  </w:style>
  <w:style w:type="character" w:customStyle="1" w:styleId="WW8Num54z2">
    <w:name w:val="WW8Num54z2"/>
    <w:rPr>
      <w:rFonts w:ascii="Wingdings" w:hAnsi="Wingdings" w:cs="Wingdings"/>
    </w:rPr>
  </w:style>
  <w:style w:type="character" w:customStyle="1" w:styleId="WW8Num54z3">
    <w:name w:val="WW8Num54z3"/>
    <w:rPr>
      <w:rFonts w:ascii="Symbol" w:hAnsi="Symbol" w:cs="Symbol"/>
    </w:rPr>
  </w:style>
  <w:style w:type="character" w:customStyle="1" w:styleId="WW8Num55z0">
    <w:name w:val="WW8Num55z0"/>
    <w:rPr>
      <w:rFonts w:ascii="Symbol" w:hAnsi="Symbol" w:cs="Symbol"/>
      <w:color w:val="auto"/>
    </w:rPr>
  </w:style>
  <w:style w:type="character" w:customStyle="1" w:styleId="WW8Num56z0">
    <w:name w:val="WW8Num56z0"/>
    <w:rPr>
      <w:rFonts w:ascii="Symbol" w:hAnsi="Symbol" w:cs="Symbol"/>
      <w:color w:val="auto"/>
    </w:rPr>
  </w:style>
  <w:style w:type="character" w:customStyle="1" w:styleId="WW8Num57z0">
    <w:name w:val="WW8Num57z0"/>
    <w:rPr>
      <w:rFonts w:ascii="Symbol" w:hAnsi="Symbol" w:cs="Symbol"/>
      <w:color w:val="auto"/>
    </w:rPr>
  </w:style>
  <w:style w:type="character" w:customStyle="1" w:styleId="WW8Num58z0">
    <w:name w:val="WW8Num58z0"/>
    <w:rPr>
      <w:rFonts w:ascii="Symbol" w:hAnsi="Symbol" w:cs="Symbol"/>
      <w:color w:val="auto"/>
    </w:rPr>
  </w:style>
  <w:style w:type="character" w:customStyle="1" w:styleId="WW8Num59z0">
    <w:name w:val="WW8Num59z0"/>
  </w:style>
  <w:style w:type="character" w:customStyle="1" w:styleId="WW8Num60z0">
    <w:name w:val="WW8Num60z0"/>
  </w:style>
  <w:style w:type="character" w:customStyle="1" w:styleId="WW8Num61z0">
    <w:name w:val="WW8Num61z0"/>
  </w:style>
  <w:style w:type="character" w:customStyle="1" w:styleId="WW8Num62z0">
    <w:name w:val="WW8Num62z0"/>
    <w:rPr>
      <w:rFonts w:ascii="Symbol" w:hAnsi="Symbol" w:cs="Symbol"/>
      <w:color w:val="auto"/>
    </w:rPr>
  </w:style>
  <w:style w:type="character" w:customStyle="1" w:styleId="WW8Num63z0">
    <w:name w:val="WW8Num63z0"/>
    <w:rPr>
      <w:rFonts w:ascii="Symbol" w:hAnsi="Symbol" w:cs="Symbol"/>
      <w:color w:val="auto"/>
    </w:rPr>
  </w:style>
  <w:style w:type="character" w:customStyle="1" w:styleId="WW8Num64z0">
    <w:name w:val="WW8Num64z0"/>
  </w:style>
  <w:style w:type="character" w:customStyle="1" w:styleId="WW8Num65z0">
    <w:name w:val="WW8Num65z0"/>
    <w:rPr>
      <w:rFonts w:ascii="Symbol" w:hAnsi="Symbol" w:cs="Symbol"/>
      <w:color w:val="auto"/>
    </w:rPr>
  </w:style>
  <w:style w:type="character" w:customStyle="1" w:styleId="WW8Num66z0">
    <w:name w:val="WW8Num66z0"/>
    <w:rPr>
      <w:rFonts w:ascii="Symbol" w:hAnsi="Symbol" w:cs="Symbol"/>
      <w:color w:val="auto"/>
    </w:rPr>
  </w:style>
  <w:style w:type="character" w:customStyle="1" w:styleId="WW8Num67z0">
    <w:name w:val="WW8Num67z0"/>
    <w:rPr>
      <w:rFonts w:ascii="Symbol" w:hAnsi="Symbol" w:cs="Symbol"/>
    </w:rPr>
  </w:style>
  <w:style w:type="character" w:customStyle="1" w:styleId="WW8Num67z1">
    <w:name w:val="WW8Num67z1"/>
    <w:rPr>
      <w:rFonts w:ascii="Courier New" w:hAnsi="Courier New" w:cs="Courier New"/>
    </w:rPr>
  </w:style>
  <w:style w:type="character" w:customStyle="1" w:styleId="WW8Num67z2">
    <w:name w:val="WW8Num67z2"/>
    <w:rPr>
      <w:rFonts w:ascii="Wingdings" w:hAnsi="Wingdings" w:cs="Wingdings"/>
    </w:rPr>
  </w:style>
  <w:style w:type="character" w:customStyle="1" w:styleId="WW8Num68z0">
    <w:name w:val="WW8Num68z0"/>
    <w:rPr>
      <w:rFonts w:ascii="Symbol" w:hAnsi="Symbol" w:cs="Symbol"/>
      <w:color w:val="auto"/>
    </w:rPr>
  </w:style>
  <w:style w:type="character" w:customStyle="1" w:styleId="WW8Num69z0">
    <w:name w:val="WW8Num69z0"/>
    <w:rPr>
      <w:rFonts w:ascii="Symbol" w:hAnsi="Symbol" w:cs="Symbol"/>
      <w:color w:val="auto"/>
    </w:rPr>
  </w:style>
  <w:style w:type="character" w:customStyle="1" w:styleId="WW8Num70z0">
    <w:name w:val="WW8Num70z0"/>
    <w:rPr>
      <w:rFonts w:ascii="Symbol" w:hAnsi="Symbol" w:cs="Symbol"/>
      <w:color w:val="auto"/>
    </w:rPr>
  </w:style>
  <w:style w:type="character" w:customStyle="1" w:styleId="WW8Num71z0">
    <w:name w:val="WW8Num71z0"/>
    <w:rPr>
      <w:rFonts w:ascii="Symbol" w:hAnsi="Symbol" w:cs="Symbol"/>
      <w:color w:val="auto"/>
    </w:rPr>
  </w:style>
  <w:style w:type="character" w:customStyle="1" w:styleId="WW8Num72z0">
    <w:name w:val="WW8Num72z0"/>
    <w:rPr>
      <w:rFonts w:ascii="Symbol" w:hAnsi="Symbol" w:cs="Symbol"/>
      <w:color w:val="auto"/>
    </w:rPr>
  </w:style>
  <w:style w:type="character" w:customStyle="1" w:styleId="WW8Num73z0">
    <w:name w:val="WW8Num73z0"/>
  </w:style>
  <w:style w:type="character" w:customStyle="1" w:styleId="WW8Num74z0">
    <w:name w:val="WW8Num74z0"/>
    <w:rPr>
      <w:rFonts w:ascii="Arial" w:eastAsia="Times New Roman" w:hAnsi="Arial" w:cs="Arial"/>
    </w:rPr>
  </w:style>
  <w:style w:type="character" w:customStyle="1" w:styleId="WW8Num74z1">
    <w:name w:val="WW8Num74z1"/>
    <w:rPr>
      <w:rFonts w:ascii="Courier New" w:hAnsi="Courier New" w:cs="Courier New"/>
    </w:rPr>
  </w:style>
  <w:style w:type="character" w:customStyle="1" w:styleId="WW8Num74z2">
    <w:name w:val="WW8Num74z2"/>
    <w:rPr>
      <w:rFonts w:ascii="Wingdings" w:hAnsi="Wingdings" w:cs="Wingdings"/>
    </w:rPr>
  </w:style>
  <w:style w:type="character" w:customStyle="1" w:styleId="WW8Num74z3">
    <w:name w:val="WW8Num74z3"/>
    <w:rPr>
      <w:rFonts w:ascii="Symbol" w:hAnsi="Symbol" w:cs="Symbol"/>
    </w:rPr>
  </w:style>
  <w:style w:type="character" w:customStyle="1" w:styleId="WW8Num75z0">
    <w:name w:val="WW8Num75z0"/>
    <w:rPr>
      <w:rFonts w:ascii="Symbol" w:hAnsi="Symbol" w:cs="Symbol"/>
      <w:color w:val="auto"/>
    </w:rPr>
  </w:style>
  <w:style w:type="character" w:customStyle="1" w:styleId="WW8Num76z0">
    <w:name w:val="WW8Num76z0"/>
    <w:rPr>
      <w:rFonts w:ascii="Symbol" w:hAnsi="Symbol" w:cs="Symbol"/>
      <w:color w:val="auto"/>
    </w:rPr>
  </w:style>
  <w:style w:type="character" w:customStyle="1" w:styleId="WW8Num77z0">
    <w:name w:val="WW8Num77z0"/>
    <w:rPr>
      <w:rFonts w:ascii="Symbol" w:hAnsi="Symbol" w:cs="Symbol"/>
      <w:color w:val="auto"/>
    </w:rPr>
  </w:style>
  <w:style w:type="character" w:customStyle="1" w:styleId="WW8Num78z0">
    <w:name w:val="WW8Num78z0"/>
    <w:rPr>
      <w:rFonts w:ascii="Symbol" w:hAnsi="Symbol" w:cs="Symbol"/>
      <w:color w:val="auto"/>
    </w:rPr>
  </w:style>
  <w:style w:type="character" w:customStyle="1" w:styleId="WW8Num79z0">
    <w:name w:val="WW8Num79z0"/>
    <w:rPr>
      <w:rFonts w:ascii="Symbol" w:hAnsi="Symbol" w:cs="Symbol"/>
      <w:color w:val="auto"/>
    </w:rPr>
  </w:style>
  <w:style w:type="character" w:customStyle="1" w:styleId="WW8Num80z0">
    <w:name w:val="WW8Num80z0"/>
  </w:style>
  <w:style w:type="character" w:customStyle="1" w:styleId="WW8Num81z0">
    <w:name w:val="WW8Num81z0"/>
  </w:style>
  <w:style w:type="character" w:customStyle="1" w:styleId="WW8Num82z0">
    <w:name w:val="WW8Num82z0"/>
    <w:rPr>
      <w:rFonts w:ascii="Symbol" w:hAnsi="Symbol" w:cs="Symbol"/>
      <w:color w:val="auto"/>
    </w:rPr>
  </w:style>
  <w:style w:type="character" w:customStyle="1" w:styleId="WW8Num83z0">
    <w:name w:val="WW8Num83z0"/>
    <w:rPr>
      <w:rFonts w:ascii="Symbol" w:hAnsi="Symbol" w:cs="Symbol"/>
      <w:color w:val="auto"/>
    </w:rPr>
  </w:style>
  <w:style w:type="character" w:customStyle="1" w:styleId="WW8Num84z0">
    <w:name w:val="WW8Num84z0"/>
  </w:style>
  <w:style w:type="character" w:customStyle="1" w:styleId="WW8Num85z0">
    <w:name w:val="WW8Num85z0"/>
    <w:rPr>
      <w:rFonts w:ascii="Arial" w:eastAsia="Times New Roman" w:hAnsi="Arial" w:cs="Arial"/>
    </w:rPr>
  </w:style>
  <w:style w:type="character" w:customStyle="1" w:styleId="WW8Num85z1">
    <w:name w:val="WW8Num85z1"/>
    <w:rPr>
      <w:rFonts w:ascii="Courier New" w:hAnsi="Courier New" w:cs="Courier New"/>
    </w:rPr>
  </w:style>
  <w:style w:type="character" w:customStyle="1" w:styleId="WW8Num85z2">
    <w:name w:val="WW8Num85z2"/>
    <w:rPr>
      <w:rFonts w:ascii="Wingdings" w:hAnsi="Wingdings" w:cs="Wingdings"/>
    </w:rPr>
  </w:style>
  <w:style w:type="character" w:customStyle="1" w:styleId="WW8Num85z3">
    <w:name w:val="WW8Num85z3"/>
    <w:rPr>
      <w:rFonts w:ascii="Symbol" w:hAnsi="Symbol" w:cs="Symbol"/>
    </w:rPr>
  </w:style>
  <w:style w:type="character" w:customStyle="1" w:styleId="WW8Num86z0">
    <w:name w:val="WW8Num86z0"/>
    <w:rPr>
      <w:rFonts w:ascii="Symbol" w:hAnsi="Symbol" w:cs="Symbol"/>
      <w:color w:val="auto"/>
    </w:rPr>
  </w:style>
  <w:style w:type="character" w:customStyle="1" w:styleId="WW8Num87z0">
    <w:name w:val="WW8Num87z0"/>
    <w:rPr>
      <w:rFonts w:ascii="Symbol" w:hAnsi="Symbol" w:cs="Symbol"/>
      <w:color w:val="auto"/>
    </w:rPr>
  </w:style>
  <w:style w:type="character" w:customStyle="1" w:styleId="WW8Num88z0">
    <w:name w:val="WW8Num88z0"/>
    <w:rPr>
      <w:rFonts w:ascii="Symbol" w:hAnsi="Symbol" w:cs="Symbol"/>
      <w:color w:val="auto"/>
    </w:rPr>
  </w:style>
  <w:style w:type="character" w:customStyle="1" w:styleId="WW8Num89z0">
    <w:name w:val="WW8Num89z0"/>
    <w:rPr>
      <w:rFonts w:ascii="Symbol" w:hAnsi="Symbol" w:cs="Symbol"/>
      <w:color w:val="auto"/>
    </w:rPr>
  </w:style>
  <w:style w:type="character" w:customStyle="1" w:styleId="WW8Num90z0">
    <w:name w:val="WW8Num90z0"/>
    <w:rPr>
      <w:rFonts w:ascii="Symbol" w:hAnsi="Symbol" w:cs="Symbol"/>
      <w:color w:val="auto"/>
    </w:rPr>
  </w:style>
  <w:style w:type="character" w:customStyle="1" w:styleId="WW8Num91z0">
    <w:name w:val="WW8Num91z0"/>
    <w:rPr>
      <w:rFonts w:ascii="Symbol" w:hAnsi="Symbol" w:cs="Symbol"/>
      <w:color w:val="auto"/>
    </w:rPr>
  </w:style>
  <w:style w:type="character" w:customStyle="1" w:styleId="WW8Num92z0">
    <w:name w:val="WW8Num92z0"/>
    <w:rPr>
      <w:rFonts w:ascii="Symbol" w:hAnsi="Symbol" w:cs="Symbol"/>
      <w:color w:val="auto"/>
    </w:rPr>
  </w:style>
  <w:style w:type="character" w:customStyle="1" w:styleId="WW8Num93z0">
    <w:name w:val="WW8Num93z0"/>
    <w:rPr>
      <w:rFonts w:ascii="Symbol" w:hAnsi="Symbol" w:cs="Symbol"/>
      <w:color w:val="auto"/>
    </w:rPr>
  </w:style>
  <w:style w:type="character" w:customStyle="1" w:styleId="WW8Num94z0">
    <w:name w:val="WW8Num94z0"/>
    <w:rPr>
      <w:rFonts w:ascii="Symbol" w:hAnsi="Symbol" w:cs="Symbol"/>
      <w:color w:val="auto"/>
    </w:rPr>
  </w:style>
  <w:style w:type="character" w:customStyle="1" w:styleId="WW8Num95z0">
    <w:name w:val="WW8Num95z0"/>
    <w:rPr>
      <w:rFonts w:ascii="Symbol" w:hAnsi="Symbol" w:cs="Symbol"/>
      <w:color w:val="auto"/>
    </w:rPr>
  </w:style>
  <w:style w:type="character" w:customStyle="1" w:styleId="WW8Num96z0">
    <w:name w:val="WW8Num96z0"/>
    <w:rPr>
      <w:rFonts w:ascii="Symbol" w:hAnsi="Symbol" w:cs="Symbol"/>
    </w:rPr>
  </w:style>
  <w:style w:type="character" w:customStyle="1" w:styleId="WW8Num96z1">
    <w:name w:val="WW8Num96z1"/>
    <w:rPr>
      <w:rFonts w:ascii="Courier New" w:hAnsi="Courier New" w:cs="Courier New"/>
    </w:rPr>
  </w:style>
  <w:style w:type="character" w:customStyle="1" w:styleId="WW8Num96z2">
    <w:name w:val="WW8Num96z2"/>
    <w:rPr>
      <w:rFonts w:ascii="Wingdings" w:hAnsi="Wingdings" w:cs="Wingdings"/>
    </w:rPr>
  </w:style>
  <w:style w:type="character" w:customStyle="1" w:styleId="WW8Num97z0">
    <w:name w:val="WW8Num97z0"/>
    <w:rPr>
      <w:rFonts w:ascii="Symbol" w:hAnsi="Symbol" w:cs="Symbol"/>
      <w:color w:val="auto"/>
    </w:rPr>
  </w:style>
  <w:style w:type="character" w:customStyle="1" w:styleId="WW8Num98z0">
    <w:name w:val="WW8Num98z0"/>
    <w:rPr>
      <w:rFonts w:ascii="Symbol" w:hAnsi="Symbol" w:cs="Symbol"/>
      <w:color w:val="auto"/>
    </w:rPr>
  </w:style>
  <w:style w:type="character" w:customStyle="1" w:styleId="WW8Num99z0">
    <w:name w:val="WW8Num99z0"/>
  </w:style>
  <w:style w:type="character" w:customStyle="1" w:styleId="WW8Num100z0">
    <w:name w:val="WW8Num100z0"/>
  </w:style>
  <w:style w:type="character" w:customStyle="1" w:styleId="WW8Num101z0">
    <w:name w:val="WW8Num101z0"/>
    <w:rPr>
      <w:rFonts w:ascii="Symbol" w:hAnsi="Symbol" w:cs="Symbol"/>
      <w:color w:val="auto"/>
    </w:rPr>
  </w:style>
  <w:style w:type="character" w:customStyle="1" w:styleId="WW8Num102z0">
    <w:name w:val="WW8Num102z0"/>
    <w:rPr>
      <w:rFonts w:ascii="Symbol" w:hAnsi="Symbol" w:cs="Symbol"/>
      <w:color w:val="auto"/>
    </w:rPr>
  </w:style>
  <w:style w:type="character" w:customStyle="1" w:styleId="WW8Num103z0">
    <w:name w:val="WW8Num103z0"/>
    <w:rPr>
      <w:rFonts w:ascii="Symbol" w:hAnsi="Symbol" w:cs="Symbol"/>
      <w:color w:val="auto"/>
    </w:rPr>
  </w:style>
  <w:style w:type="character" w:customStyle="1" w:styleId="WW8Num104z0">
    <w:name w:val="WW8Num104z0"/>
    <w:rPr>
      <w:rFonts w:ascii="Symbol" w:hAnsi="Symbol" w:cs="Symbol"/>
      <w:color w:val="auto"/>
    </w:rPr>
  </w:style>
  <w:style w:type="character" w:customStyle="1" w:styleId="WW8Num105z0">
    <w:name w:val="WW8Num105z0"/>
  </w:style>
  <w:style w:type="character" w:customStyle="1" w:styleId="WW8Num106z0">
    <w:name w:val="WW8Num106z0"/>
    <w:rPr>
      <w:rFonts w:ascii="Symbol" w:hAnsi="Symbol" w:cs="Symbol"/>
      <w:color w:val="auto"/>
    </w:rPr>
  </w:style>
  <w:style w:type="character" w:customStyle="1" w:styleId="WW8Num107z0">
    <w:name w:val="WW8Num107z0"/>
    <w:rPr>
      <w:rFonts w:ascii="Symbol" w:hAnsi="Symbol" w:cs="Symbol"/>
      <w:color w:val="auto"/>
    </w:rPr>
  </w:style>
  <w:style w:type="character" w:customStyle="1" w:styleId="WW8Num108z0">
    <w:name w:val="WW8Num108z0"/>
    <w:rPr>
      <w:rFonts w:ascii="Symbol" w:hAnsi="Symbol" w:cs="Symbol"/>
      <w:color w:val="auto"/>
    </w:rPr>
  </w:style>
  <w:style w:type="character" w:customStyle="1" w:styleId="WW8Num109z0">
    <w:name w:val="WW8Num109z0"/>
  </w:style>
  <w:style w:type="character" w:customStyle="1" w:styleId="WW8Num110z0">
    <w:name w:val="WW8Num110z0"/>
    <w:rPr>
      <w:rFonts w:ascii="Symbol" w:hAnsi="Symbol" w:cs="Symbol"/>
      <w:color w:val="auto"/>
    </w:rPr>
  </w:style>
  <w:style w:type="character" w:customStyle="1" w:styleId="WW8Num111z0">
    <w:name w:val="WW8Num111z0"/>
    <w:rPr>
      <w:rFonts w:ascii="Symbol" w:hAnsi="Symbol" w:cs="Symbol"/>
      <w:color w:val="auto"/>
    </w:rPr>
  </w:style>
  <w:style w:type="character" w:customStyle="1" w:styleId="WW8Num112z0">
    <w:name w:val="WW8Num112z0"/>
    <w:rPr>
      <w:rFonts w:ascii="Symbol" w:hAnsi="Symbol" w:cs="Symbol"/>
      <w:color w:val="auto"/>
    </w:rPr>
  </w:style>
  <w:style w:type="character" w:customStyle="1" w:styleId="WW8Num113z0">
    <w:name w:val="WW8Num113z0"/>
    <w:rPr>
      <w:rFonts w:ascii="Arial" w:eastAsia="Times New Roman" w:hAnsi="Arial" w:cs="Arial"/>
    </w:rPr>
  </w:style>
  <w:style w:type="character" w:customStyle="1" w:styleId="WW8Num113z1">
    <w:name w:val="WW8Num113z1"/>
    <w:rPr>
      <w:rFonts w:ascii="Courier New" w:hAnsi="Courier New" w:cs="Courier New"/>
    </w:rPr>
  </w:style>
  <w:style w:type="character" w:customStyle="1" w:styleId="WW8Num113z2">
    <w:name w:val="WW8Num113z2"/>
    <w:rPr>
      <w:rFonts w:ascii="Wingdings" w:hAnsi="Wingdings" w:cs="Wingdings"/>
    </w:rPr>
  </w:style>
  <w:style w:type="character" w:customStyle="1" w:styleId="WW8Num113z3">
    <w:name w:val="WW8Num113z3"/>
    <w:rPr>
      <w:rFonts w:ascii="Symbol" w:hAnsi="Symbol" w:cs="Symbol"/>
    </w:rPr>
  </w:style>
  <w:style w:type="character" w:customStyle="1" w:styleId="WW8Num114z0">
    <w:name w:val="WW8Num114z0"/>
    <w:rPr>
      <w:rFonts w:ascii="Symbol" w:hAnsi="Symbol" w:cs="Symbol"/>
      <w:color w:val="auto"/>
    </w:rPr>
  </w:style>
  <w:style w:type="character" w:customStyle="1" w:styleId="WW8Num115z0">
    <w:name w:val="WW8Num115z0"/>
    <w:rPr>
      <w:rFonts w:ascii="Symbol" w:hAnsi="Symbol" w:cs="Symbol"/>
      <w:color w:val="auto"/>
    </w:rPr>
  </w:style>
  <w:style w:type="character" w:customStyle="1" w:styleId="WW8Num116z0">
    <w:name w:val="WW8Num116z0"/>
  </w:style>
  <w:style w:type="character" w:customStyle="1" w:styleId="WW8Num116z1">
    <w:name w:val="WW8Num116z1"/>
  </w:style>
  <w:style w:type="character" w:customStyle="1" w:styleId="WW8Num116z2">
    <w:name w:val="WW8Num116z2"/>
  </w:style>
  <w:style w:type="character" w:customStyle="1" w:styleId="WW8Num116z3">
    <w:name w:val="WW8Num116z3"/>
  </w:style>
  <w:style w:type="character" w:customStyle="1" w:styleId="WW8Num116z4">
    <w:name w:val="WW8Num116z4"/>
  </w:style>
  <w:style w:type="character" w:customStyle="1" w:styleId="WW8Num116z5">
    <w:name w:val="WW8Num116z5"/>
  </w:style>
  <w:style w:type="character" w:customStyle="1" w:styleId="WW8Num116z6">
    <w:name w:val="WW8Num116z6"/>
  </w:style>
  <w:style w:type="character" w:customStyle="1" w:styleId="WW8Num116z7">
    <w:name w:val="WW8Num116z7"/>
  </w:style>
  <w:style w:type="character" w:customStyle="1" w:styleId="WW8Num116z8">
    <w:name w:val="WW8Num116z8"/>
  </w:style>
  <w:style w:type="character" w:customStyle="1" w:styleId="WW8Num117z0">
    <w:name w:val="WW8Num117z0"/>
  </w:style>
  <w:style w:type="character" w:customStyle="1" w:styleId="Policepardfaut1">
    <w:name w:val="Police par défaut1"/>
  </w:style>
  <w:style w:type="character" w:styleId="Accentuation">
    <w:name w:val="Emphasis"/>
    <w:qFormat/>
    <w:rPr>
      <w:rFonts w:ascii="Arial" w:hAnsi="Arial" w:cs="Arial"/>
      <w:sz w:val="24"/>
      <w:szCs w:val="24"/>
    </w:rPr>
  </w:style>
  <w:style w:type="character" w:styleId="Lienhypertexte">
    <w:name w:val="Hyperlink"/>
    <w:uiPriority w:val="99"/>
    <w:rPr>
      <w:color w:val="0000FF"/>
      <w:u w:val="single"/>
    </w:rPr>
  </w:style>
  <w:style w:type="character" w:customStyle="1" w:styleId="CorpsdetexteCar">
    <w:name w:val="Corps de texte Car"/>
    <w:rPr>
      <w:rFonts w:ascii="Arial" w:hAnsi="Arial" w:cs="Arial"/>
      <w:sz w:val="22"/>
      <w:szCs w:val="22"/>
      <w:lang w:eastAsia="zh-CN"/>
    </w:rPr>
  </w:style>
  <w:style w:type="character" w:customStyle="1" w:styleId="Sautdindex">
    <w:name w:val="Saut d'index"/>
  </w:style>
  <w:style w:type="paragraph" w:customStyle="1" w:styleId="Titre10">
    <w:name w:val="Titre1"/>
    <w:basedOn w:val="Normal"/>
    <w:next w:val="Corpsdetexte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Corpsdetexte">
    <w:name w:val="Body Text"/>
    <w:basedOn w:val="Normal"/>
    <w:pPr>
      <w:spacing w:after="120"/>
    </w:pPr>
  </w:style>
  <w:style w:type="paragraph" w:styleId="Liste">
    <w:name w:val="List"/>
    <w:basedOn w:val="Corpsdetexte"/>
    <w:rPr>
      <w:rFonts w:cs="Free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Tm">
    <w:name w:val="Tm"/>
    <w:basedOn w:val="Normal"/>
    <w:pPr>
      <w:tabs>
        <w:tab w:val="right" w:leader="dot" w:pos="9639"/>
      </w:tabs>
      <w:spacing w:before="60" w:after="40"/>
      <w:jc w:val="both"/>
    </w:pPr>
  </w:style>
  <w:style w:type="paragraph" w:styleId="TM1">
    <w:name w:val="toc 1"/>
    <w:basedOn w:val="Tm"/>
    <w:uiPriority w:val="39"/>
    <w:pPr>
      <w:tabs>
        <w:tab w:val="left" w:pos="567"/>
      </w:tabs>
      <w:spacing w:before="240" w:after="0"/>
    </w:pPr>
    <w:rPr>
      <w:b/>
      <w:bCs/>
      <w:caps/>
      <w:sz w:val="24"/>
      <w:szCs w:val="24"/>
    </w:rPr>
  </w:style>
  <w:style w:type="paragraph" w:styleId="TM2">
    <w:name w:val="toc 2"/>
    <w:basedOn w:val="Tm"/>
    <w:uiPriority w:val="39"/>
    <w:pPr>
      <w:tabs>
        <w:tab w:val="left" w:pos="1418"/>
      </w:tabs>
      <w:spacing w:after="0"/>
      <w:ind w:left="1418" w:hanging="851"/>
    </w:pPr>
    <w:rPr>
      <w:b/>
      <w:bCs/>
      <w:sz w:val="24"/>
      <w:szCs w:val="24"/>
    </w:rPr>
  </w:style>
  <w:style w:type="paragraph" w:styleId="TM3">
    <w:name w:val="toc 3"/>
    <w:basedOn w:val="Tm"/>
    <w:uiPriority w:val="39"/>
    <w:pPr>
      <w:tabs>
        <w:tab w:val="left" w:pos="2268"/>
      </w:tabs>
      <w:spacing w:before="120"/>
      <w:ind w:left="2268" w:hanging="850"/>
    </w:pPr>
    <w:rPr>
      <w:sz w:val="20"/>
      <w:lang w:eastAsia="fr-FR"/>
    </w:rPr>
  </w:style>
  <w:style w:type="paragraph" w:styleId="TM4">
    <w:name w:val="toc 4"/>
    <w:basedOn w:val="Tm"/>
    <w:pPr>
      <w:ind w:left="851"/>
    </w:pPr>
    <w:rPr>
      <w:sz w:val="18"/>
      <w:szCs w:val="18"/>
    </w:rPr>
  </w:style>
  <w:style w:type="paragraph" w:styleId="TM5">
    <w:name w:val="toc 5"/>
    <w:basedOn w:val="Tm"/>
    <w:pPr>
      <w:ind w:left="1134"/>
    </w:pPr>
    <w:rPr>
      <w:sz w:val="18"/>
      <w:szCs w:val="18"/>
    </w:rPr>
  </w:style>
  <w:style w:type="paragraph" w:styleId="TM6">
    <w:name w:val="toc 6"/>
    <w:basedOn w:val="Tm"/>
    <w:pPr>
      <w:ind w:left="1418"/>
    </w:pPr>
    <w:rPr>
      <w:sz w:val="18"/>
      <w:szCs w:val="18"/>
    </w:rPr>
  </w:style>
  <w:style w:type="paragraph" w:customStyle="1" w:styleId="Figure">
    <w:name w:val="Figure"/>
    <w:basedOn w:val="Normal"/>
    <w:pPr>
      <w:spacing w:after="240"/>
      <w:jc w:val="center"/>
    </w:pPr>
    <w:rPr>
      <w:b/>
      <w:bCs/>
    </w:rPr>
  </w:style>
  <w:style w:type="paragraph" w:styleId="En-tte">
    <w:name w:val="header"/>
    <w:basedOn w:val="Normal"/>
    <w:link w:val="En-tteCar"/>
    <w:uiPriority w:val="99"/>
    <w:pPr>
      <w:tabs>
        <w:tab w:val="center" w:pos="4252"/>
        <w:tab w:val="right" w:pos="8504"/>
      </w:tabs>
      <w:spacing w:before="120" w:after="60"/>
      <w:jc w:val="right"/>
    </w:pPr>
    <w:rPr>
      <w:b/>
      <w:bCs/>
    </w:rPr>
  </w:style>
  <w:style w:type="paragraph" w:customStyle="1" w:styleId="En-ttetitre2">
    <w:name w:val="En-tête titre 2"/>
    <w:basedOn w:val="En-tte"/>
    <w:pPr>
      <w:jc w:val="center"/>
    </w:pPr>
    <w:rPr>
      <w:sz w:val="16"/>
      <w:szCs w:val="16"/>
    </w:rPr>
  </w:style>
  <w:style w:type="paragraph" w:styleId="Pieddepage">
    <w:name w:val="footer"/>
    <w:basedOn w:val="Normal"/>
    <w:pPr>
      <w:tabs>
        <w:tab w:val="center" w:pos="4819"/>
        <w:tab w:val="right" w:pos="9071"/>
      </w:tabs>
      <w:jc w:val="both"/>
    </w:pPr>
    <w:rPr>
      <w:sz w:val="16"/>
      <w:szCs w:val="16"/>
    </w:rPr>
  </w:style>
  <w:style w:type="paragraph" w:customStyle="1" w:styleId="TITRE">
    <w:name w:val="TITRE"/>
    <w:basedOn w:val="Normal"/>
    <w:pPr>
      <w:pBdr>
        <w:top w:val="single" w:sz="4" w:space="6" w:color="000000" w:shadow="1"/>
        <w:left w:val="single" w:sz="4" w:space="4" w:color="000000" w:shadow="1"/>
        <w:bottom w:val="single" w:sz="4" w:space="5" w:color="000000" w:shadow="1"/>
        <w:right w:val="single" w:sz="4" w:space="4" w:color="000000" w:shadow="1"/>
      </w:pBdr>
      <w:spacing w:before="600" w:after="960"/>
      <w:ind w:right="141"/>
      <w:jc w:val="center"/>
    </w:pPr>
    <w:rPr>
      <w:b/>
      <w:bCs/>
      <w:smallCaps/>
      <w:sz w:val="40"/>
      <w:szCs w:val="40"/>
    </w:rPr>
  </w:style>
  <w:style w:type="paragraph" w:styleId="Textedebulles">
    <w:name w:val="Balloon Text"/>
    <w:basedOn w:val="Normal"/>
    <w:rPr>
      <w:rFonts w:ascii="Tahoma" w:hAnsi="Tahoma" w:cs="Tahoma"/>
      <w:sz w:val="16"/>
      <w:szCs w:val="16"/>
    </w:rPr>
  </w:style>
  <w:style w:type="paragraph" w:styleId="Retraitcorpsdetexte">
    <w:name w:val="Body Text Indent"/>
    <w:basedOn w:val="Normal"/>
    <w:pPr>
      <w:widowControl/>
      <w:spacing w:after="120"/>
      <w:ind w:left="-1928"/>
      <w:jc w:val="center"/>
    </w:pPr>
    <w:rPr>
      <w:rFonts w:cs="Times New Roman"/>
      <w:b/>
      <w:smallCaps/>
      <w:sz w:val="20"/>
      <w:szCs w:val="20"/>
    </w:rPr>
  </w:style>
  <w:style w:type="paragraph" w:customStyle="1" w:styleId="pagedegarde">
    <w:name w:val="page de garde"/>
    <w:basedOn w:val="Normal"/>
    <w:pPr>
      <w:spacing w:before="40" w:after="40"/>
      <w:jc w:val="both"/>
    </w:pPr>
    <w:rPr>
      <w:sz w:val="16"/>
      <w:szCs w:val="16"/>
    </w:rPr>
  </w:style>
  <w:style w:type="paragraph" w:styleId="Paragraphedeliste">
    <w:name w:val="List Paragraph"/>
    <w:basedOn w:val="Normal"/>
    <w:link w:val="ParagraphedelisteCar"/>
    <w:uiPriority w:val="34"/>
    <w:qFormat/>
    <w:pPr>
      <w:ind w:left="708"/>
    </w:pPr>
  </w:style>
  <w:style w:type="paragraph" w:customStyle="1" w:styleId="Contenudetableau">
    <w:name w:val="Contenu de tableau"/>
    <w:basedOn w:val="Normal"/>
    <w:pPr>
      <w:suppressLineNumbers/>
    </w:pPr>
  </w:style>
  <w:style w:type="paragraph" w:customStyle="1" w:styleId="Titredetableau">
    <w:name w:val="Titre de tableau"/>
    <w:basedOn w:val="Contenudetableau"/>
    <w:pPr>
      <w:jc w:val="center"/>
    </w:pPr>
    <w:rPr>
      <w:b/>
      <w:bCs/>
    </w:rPr>
  </w:style>
  <w:style w:type="paragraph" w:styleId="TM7">
    <w:name w:val="toc 7"/>
    <w:basedOn w:val="Index"/>
    <w:pPr>
      <w:tabs>
        <w:tab w:val="right" w:leader="dot" w:pos="7940"/>
      </w:tabs>
      <w:ind w:left="1698"/>
    </w:pPr>
  </w:style>
  <w:style w:type="paragraph" w:styleId="TM8">
    <w:name w:val="toc 8"/>
    <w:basedOn w:val="Index"/>
    <w:pPr>
      <w:tabs>
        <w:tab w:val="right" w:leader="dot" w:pos="7657"/>
      </w:tabs>
      <w:ind w:left="1981"/>
    </w:pPr>
  </w:style>
  <w:style w:type="paragraph" w:styleId="TM9">
    <w:name w:val="toc 9"/>
    <w:basedOn w:val="Index"/>
    <w:pPr>
      <w:tabs>
        <w:tab w:val="right" w:leader="dot" w:pos="7374"/>
      </w:tabs>
      <w:ind w:left="2264"/>
    </w:pPr>
  </w:style>
  <w:style w:type="paragraph" w:customStyle="1" w:styleId="Tabledesmatiresniveau10">
    <w:name w:val="Table des matières niveau 10"/>
    <w:basedOn w:val="Index"/>
    <w:pPr>
      <w:tabs>
        <w:tab w:val="right" w:leader="dot" w:pos="7091"/>
      </w:tabs>
      <w:ind w:left="2547"/>
    </w:pPr>
  </w:style>
  <w:style w:type="paragraph" w:customStyle="1" w:styleId="Default">
    <w:name w:val="Default"/>
    <w:rsid w:val="00127A79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D77297"/>
    <w:pPr>
      <w:keepNext/>
      <w:keepLines/>
      <w:widowControl/>
      <w:numPr>
        <w:numId w:val="0"/>
      </w:numPr>
      <w:suppressAutoHyphens w:val="0"/>
      <w:spacing w:after="0" w:line="276" w:lineRule="auto"/>
      <w:outlineLvl w:val="9"/>
    </w:pPr>
    <w:rPr>
      <w:rFonts w:ascii="Cambria" w:hAnsi="Cambria" w:cs="Times New Roman"/>
      <w:caps w:val="0"/>
      <w:color w:val="365F91"/>
      <w:szCs w:val="28"/>
      <w:lang w:eastAsia="fr-FR"/>
    </w:rPr>
  </w:style>
  <w:style w:type="paragraph" w:styleId="Listepuces3">
    <w:name w:val="List Bullet 3"/>
    <w:basedOn w:val="Normal"/>
    <w:uiPriority w:val="36"/>
    <w:semiHidden/>
    <w:unhideWhenUsed/>
    <w:qFormat/>
    <w:rsid w:val="00E44F31"/>
    <w:pPr>
      <w:widowControl/>
      <w:numPr>
        <w:numId w:val="13"/>
      </w:numPr>
      <w:tabs>
        <w:tab w:val="num" w:pos="708"/>
      </w:tabs>
      <w:suppressAutoHyphens w:val="0"/>
      <w:spacing w:after="180"/>
      <w:ind w:left="709" w:hanging="708"/>
    </w:pPr>
    <w:rPr>
      <w:rFonts w:ascii="Tw Cen MT" w:eastAsia="Tw Cen MT" w:hAnsi="Tw Cen MT" w:cs="Times New Roman"/>
      <w:color w:val="DD8047"/>
      <w:kern w:val="24"/>
      <w:sz w:val="23"/>
      <w:szCs w:val="23"/>
      <w:lang w:eastAsia="en-US"/>
    </w:rPr>
  </w:style>
  <w:style w:type="character" w:customStyle="1" w:styleId="TextebrutCar">
    <w:name w:val="Texte brut Car"/>
    <w:link w:val="Textebrut"/>
    <w:uiPriority w:val="99"/>
    <w:locked/>
    <w:rsid w:val="008252A7"/>
    <w:rPr>
      <w:rFonts w:ascii="Consolas" w:hAnsi="Consolas"/>
      <w:sz w:val="21"/>
      <w:szCs w:val="21"/>
    </w:rPr>
  </w:style>
  <w:style w:type="paragraph" w:styleId="Textebrut">
    <w:name w:val="Plain Text"/>
    <w:basedOn w:val="Normal"/>
    <w:link w:val="TextebrutCar"/>
    <w:uiPriority w:val="99"/>
    <w:rsid w:val="008252A7"/>
    <w:pPr>
      <w:widowControl/>
      <w:suppressAutoHyphens w:val="0"/>
    </w:pPr>
    <w:rPr>
      <w:rFonts w:ascii="Consolas" w:hAnsi="Consolas" w:cs="Times New Roman"/>
      <w:sz w:val="21"/>
      <w:szCs w:val="21"/>
      <w:lang w:eastAsia="fr-FR"/>
    </w:rPr>
  </w:style>
  <w:style w:type="character" w:customStyle="1" w:styleId="TextebrutCar1">
    <w:name w:val="Texte brut Car1"/>
    <w:uiPriority w:val="99"/>
    <w:semiHidden/>
    <w:rsid w:val="008252A7"/>
    <w:rPr>
      <w:rFonts w:ascii="Courier New" w:hAnsi="Courier New" w:cs="Courier New"/>
      <w:lang w:eastAsia="zh-CN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2D439D"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2D439D"/>
    <w:rPr>
      <w:rFonts w:ascii="Arial" w:hAnsi="Arial" w:cs="Arial"/>
      <w:lang w:eastAsia="zh-CN"/>
    </w:rPr>
  </w:style>
  <w:style w:type="character" w:styleId="Appeldenotedefin">
    <w:name w:val="endnote reference"/>
    <w:uiPriority w:val="99"/>
    <w:semiHidden/>
    <w:unhideWhenUsed/>
    <w:rsid w:val="002D439D"/>
    <w:rPr>
      <w:vertAlign w:val="superscript"/>
    </w:rPr>
  </w:style>
  <w:style w:type="character" w:customStyle="1" w:styleId="ParagraphedelisteCar">
    <w:name w:val="Paragraphe de liste Car"/>
    <w:link w:val="Paragraphedeliste"/>
    <w:uiPriority w:val="34"/>
    <w:locked/>
    <w:rsid w:val="00476C87"/>
    <w:rPr>
      <w:rFonts w:ascii="Arial" w:hAnsi="Arial" w:cs="Arial"/>
      <w:sz w:val="22"/>
      <w:szCs w:val="22"/>
      <w:lang w:eastAsia="zh-CN"/>
    </w:rPr>
  </w:style>
  <w:style w:type="paragraph" w:customStyle="1" w:styleId="Corps">
    <w:name w:val="Corps"/>
    <w:rsid w:val="00476C87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  <w:bdr w:val="nil"/>
      <w:lang w:eastAsia="en-US"/>
    </w:rPr>
  </w:style>
  <w:style w:type="character" w:styleId="Numrodepage">
    <w:name w:val="page number"/>
    <w:rsid w:val="005530B5"/>
  </w:style>
  <w:style w:type="table" w:styleId="Grilledutableau">
    <w:name w:val="Table Grid"/>
    <w:basedOn w:val="TableauNormal"/>
    <w:uiPriority w:val="39"/>
    <w:rsid w:val="005530B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centrCar">
    <w:name w:val="Titre centré Car"/>
    <w:basedOn w:val="Policepardfaut"/>
    <w:link w:val="Titrecentr"/>
    <w:locked/>
    <w:rsid w:val="00EF29B2"/>
    <w:rPr>
      <w:rFonts w:ascii="Arial" w:hAnsi="Arial" w:cs="Arial"/>
      <w:b/>
      <w:bCs/>
      <w:caps/>
      <w:sz w:val="28"/>
      <w:szCs w:val="28"/>
      <w:lang w:eastAsia="en-US"/>
    </w:rPr>
  </w:style>
  <w:style w:type="paragraph" w:customStyle="1" w:styleId="Titrecentr">
    <w:name w:val="Titre centré"/>
    <w:basedOn w:val="Normal"/>
    <w:next w:val="Normal"/>
    <w:link w:val="TitrecentrCar"/>
    <w:qFormat/>
    <w:rsid w:val="00EF29B2"/>
    <w:pPr>
      <w:widowControl/>
      <w:suppressAutoHyphens w:val="0"/>
      <w:spacing w:before="480" w:after="720"/>
      <w:jc w:val="center"/>
    </w:pPr>
    <w:rPr>
      <w:b/>
      <w:bCs/>
      <w:caps/>
      <w:sz w:val="28"/>
      <w:szCs w:val="28"/>
      <w:lang w:eastAsia="en-US"/>
    </w:rPr>
  </w:style>
  <w:style w:type="paragraph" w:customStyle="1" w:styleId="limCourant">
    <w:name w:val="limCourant"/>
    <w:basedOn w:val="Normal"/>
    <w:rsid w:val="00EF29B2"/>
    <w:pPr>
      <w:widowControl/>
      <w:suppressAutoHyphens w:val="0"/>
      <w:spacing w:before="60"/>
    </w:pPr>
    <w:rPr>
      <w:szCs w:val="20"/>
      <w:lang w:eastAsia="fr-FR"/>
    </w:rPr>
  </w:style>
  <w:style w:type="table" w:styleId="Listeclaire-Accent1">
    <w:name w:val="Light List Accent 1"/>
    <w:basedOn w:val="TableauNormal"/>
    <w:uiPriority w:val="61"/>
    <w:rsid w:val="00A5512B"/>
    <w:rPr>
      <w:rFonts w:ascii="Arial" w:eastAsiaTheme="minorHAnsi" w:hAnsi="Arial" w:cstheme="minorBidi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styleId="Textedelespacerserv">
    <w:name w:val="Placeholder Text"/>
    <w:basedOn w:val="Policepardfaut"/>
    <w:uiPriority w:val="99"/>
    <w:semiHidden/>
    <w:rsid w:val="00A5512B"/>
    <w:rPr>
      <w:color w:val="808080"/>
    </w:rPr>
  </w:style>
  <w:style w:type="paragraph" w:styleId="Retraitnormal">
    <w:name w:val="Normal Indent"/>
    <w:basedOn w:val="Normal"/>
    <w:uiPriority w:val="99"/>
    <w:unhideWhenUsed/>
    <w:rsid w:val="00E557D6"/>
    <w:pPr>
      <w:widowControl/>
      <w:suppressAutoHyphens w:val="0"/>
      <w:spacing w:before="240" w:after="120"/>
      <w:ind w:left="708"/>
      <w:jc w:val="both"/>
    </w:pPr>
    <w:rPr>
      <w:rFonts w:ascii="Calibri" w:hAnsi="Calibri" w:cs="Times New Roman"/>
      <w:noProof/>
      <w:lang w:eastAsia="fr-FR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E557D6"/>
    <w:pPr>
      <w:widowControl/>
      <w:tabs>
        <w:tab w:val="left" w:pos="5670"/>
      </w:tabs>
      <w:suppressAutoHyphens w:val="0"/>
      <w:spacing w:before="240" w:after="240"/>
      <w:ind w:left="86" w:hanging="86"/>
      <w:jc w:val="both"/>
    </w:pPr>
    <w:rPr>
      <w:rFonts w:ascii="Times" w:hAnsi="Times" w:cs="Times"/>
      <w:sz w:val="20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E557D6"/>
    <w:rPr>
      <w:rFonts w:ascii="Times" w:hAnsi="Times" w:cs="Times"/>
    </w:rPr>
  </w:style>
  <w:style w:type="character" w:styleId="Appelnotedebasdep">
    <w:name w:val="footnote reference"/>
    <w:semiHidden/>
    <w:unhideWhenUsed/>
    <w:rsid w:val="00E557D6"/>
    <w:rPr>
      <w:position w:val="6"/>
    </w:rPr>
  </w:style>
  <w:style w:type="character" w:customStyle="1" w:styleId="En-tteCar">
    <w:name w:val="En-tête Car"/>
    <w:basedOn w:val="Policepardfaut"/>
    <w:link w:val="En-tte"/>
    <w:uiPriority w:val="99"/>
    <w:rsid w:val="00A3039E"/>
    <w:rPr>
      <w:rFonts w:ascii="Arial" w:hAnsi="Arial" w:cs="Arial"/>
      <w:b/>
      <w:bCs/>
      <w:sz w:val="22"/>
      <w:szCs w:val="22"/>
      <w:lang w:eastAsia="zh-CN"/>
    </w:rPr>
  </w:style>
  <w:style w:type="paragraph" w:styleId="Sansinterligne">
    <w:name w:val="No Spacing"/>
    <w:uiPriority w:val="1"/>
    <w:qFormat/>
    <w:rsid w:val="009A1026"/>
    <w:pPr>
      <w:jc w:val="both"/>
    </w:pPr>
    <w:rPr>
      <w:rFonts w:ascii="Arial" w:eastAsiaTheme="minorHAnsi" w:hAnsi="Arial" w:cstheme="minorBidi"/>
      <w:sz w:val="22"/>
      <w:szCs w:val="22"/>
      <w:lang w:eastAsia="en-US"/>
    </w:rPr>
  </w:style>
  <w:style w:type="character" w:styleId="Marquedecommentaire">
    <w:name w:val="annotation reference"/>
    <w:basedOn w:val="Policepardfaut"/>
    <w:uiPriority w:val="99"/>
    <w:unhideWhenUsed/>
    <w:rsid w:val="00D75FC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D75FCF"/>
    <w:pPr>
      <w:suppressAutoHyphens w:val="0"/>
      <w:jc w:val="both"/>
    </w:pPr>
    <w:rPr>
      <w:rFonts w:asciiTheme="minorHAnsi" w:hAnsiTheme="minorHAnsi"/>
      <w:sz w:val="20"/>
      <w:szCs w:val="20"/>
      <w:lang w:eastAsia="fr-FR"/>
    </w:rPr>
  </w:style>
  <w:style w:type="character" w:customStyle="1" w:styleId="CommentaireCar">
    <w:name w:val="Commentaire Car"/>
    <w:basedOn w:val="Policepardfaut"/>
    <w:link w:val="Commentaire"/>
    <w:uiPriority w:val="99"/>
    <w:rsid w:val="00D75FCF"/>
    <w:rPr>
      <w:rFonts w:asciiTheme="minorHAnsi" w:hAnsiTheme="minorHAnsi" w:cs="Arial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16881"/>
    <w:pPr>
      <w:suppressAutoHyphens/>
      <w:jc w:val="left"/>
    </w:pPr>
    <w:rPr>
      <w:rFonts w:ascii="Arial" w:hAnsi="Arial"/>
      <w:b/>
      <w:bCs/>
      <w:lang w:eastAsia="zh-CN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16881"/>
    <w:rPr>
      <w:rFonts w:ascii="Arial" w:hAnsi="Arial" w:cs="Arial"/>
      <w:b/>
      <w:bCs/>
      <w:lang w:eastAsia="zh-CN"/>
    </w:rPr>
  </w:style>
  <w:style w:type="paragraph" w:styleId="Rvision">
    <w:name w:val="Revision"/>
    <w:hidden/>
    <w:uiPriority w:val="99"/>
    <w:semiHidden/>
    <w:rsid w:val="00B13B5F"/>
    <w:rPr>
      <w:rFonts w:ascii="Arial" w:hAnsi="Arial" w:cs="Arial"/>
      <w:sz w:val="22"/>
      <w:szCs w:val="22"/>
      <w:lang w:eastAsia="zh-CN"/>
    </w:rPr>
  </w:style>
  <w:style w:type="character" w:styleId="Mentionnonrsolue">
    <w:name w:val="Unresolved Mention"/>
    <w:basedOn w:val="Policepardfaut"/>
    <w:uiPriority w:val="99"/>
    <w:semiHidden/>
    <w:unhideWhenUsed/>
    <w:rsid w:val="007741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6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2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asd@iledefrance.fr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header" Target="header2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://intranet.portail.cnes.fr/sites/DCO/Charte%20graphique%202017/Logos%20carr&#233;s/Logo%20carr&#233;%20bleu.jpg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39F93C-5B8D-4AE3-8CE3-A03AC3AE79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3217</Words>
  <Characters>17697</Characters>
  <Application>Microsoft Office Word</Application>
  <DocSecurity>0</DocSecurity>
  <Lines>147</Lines>
  <Paragraphs>41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Nom et Sigle</vt:lpstr>
    </vt:vector>
  </TitlesOfParts>
  <Company>CNES</Company>
  <LinksUpToDate>false</LinksUpToDate>
  <CharactersWithSpaces>20873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 et Sigle</dc:title>
  <dc:creator>JOUSSET Samy</dc:creator>
  <dc:description>Note technique SI - Version juin 2012</dc:description>
  <cp:lastModifiedBy>JOUSSET Samy</cp:lastModifiedBy>
  <cp:revision>4</cp:revision>
  <cp:lastPrinted>2018-12-19T06:59:00Z</cp:lastPrinted>
  <dcterms:created xsi:type="dcterms:W3CDTF">2026-01-09T10:52:00Z</dcterms:created>
  <dcterms:modified xsi:type="dcterms:W3CDTF">2026-01-13T10:57:00Z</dcterms:modified>
</cp:coreProperties>
</file>